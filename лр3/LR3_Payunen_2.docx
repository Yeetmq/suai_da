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9162F" w14:textId="77777777" w:rsidR="00167071" w:rsidRPr="00E74145" w:rsidRDefault="00167071" w:rsidP="00167071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sz w:val="24"/>
        </w:rPr>
      </w:pPr>
      <w:r w:rsidRPr="00E74145">
        <w:rPr>
          <w:sz w:val="24"/>
        </w:rPr>
        <w:t>ГУАП</w:t>
      </w:r>
    </w:p>
    <w:p w14:paraId="4034EE9A" w14:textId="77777777" w:rsidR="00167071" w:rsidRPr="00E74145" w:rsidRDefault="00167071" w:rsidP="00167071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sz w:val="24"/>
        </w:rPr>
      </w:pPr>
      <w:r w:rsidRPr="00E74145">
        <w:rPr>
          <w:sz w:val="24"/>
        </w:rPr>
        <w:t>КАФЕДРА № 41</w:t>
      </w:r>
    </w:p>
    <w:p w14:paraId="49B26881" w14:textId="77777777" w:rsidR="00167071" w:rsidRPr="00E74145" w:rsidRDefault="00167071" w:rsidP="00167071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sz w:val="24"/>
        </w:rPr>
      </w:pPr>
      <w:r w:rsidRPr="00E74145">
        <w:rPr>
          <w:sz w:val="24"/>
        </w:rPr>
        <w:t xml:space="preserve">ОТЧЕТ </w:t>
      </w:r>
      <w:r w:rsidRPr="00E74145">
        <w:rPr>
          <w:sz w:val="24"/>
        </w:rPr>
        <w:br/>
        <w:t>ЗАЩИЩЕН С ОЦЕНКОЙ</w:t>
      </w:r>
    </w:p>
    <w:p w14:paraId="5C5FFF8B" w14:textId="77777777" w:rsidR="00167071" w:rsidRPr="00E74145" w:rsidRDefault="00167071" w:rsidP="00167071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sz w:val="24"/>
        </w:rPr>
      </w:pPr>
      <w:r w:rsidRPr="00E74145">
        <w:rPr>
          <w:sz w:val="24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167071" w:rsidRPr="00E74145" w14:paraId="00B8F20E" w14:textId="77777777" w:rsidTr="00DF19FD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69DB59CD" w14:textId="77777777" w:rsidR="00167071" w:rsidRPr="00E74145" w:rsidRDefault="00167071" w:rsidP="00DF19F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0F34D" w14:textId="77777777" w:rsidR="00167071" w:rsidRPr="00E74145" w:rsidRDefault="00167071" w:rsidP="00DF19F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6852A50A" w14:textId="77777777" w:rsidR="00167071" w:rsidRPr="00E74145" w:rsidRDefault="00167071" w:rsidP="00DF19F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926931" w14:textId="77777777" w:rsidR="00167071" w:rsidRPr="00E74145" w:rsidRDefault="00167071" w:rsidP="00DF19F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1CDA609C" w14:textId="77777777" w:rsidR="00167071" w:rsidRPr="00E74145" w:rsidRDefault="00167071" w:rsidP="00DF19F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В.В. Боженко </w:t>
            </w:r>
          </w:p>
        </w:tc>
      </w:tr>
      <w:tr w:rsidR="00167071" w:rsidRPr="00E74145" w14:paraId="2656AAA8" w14:textId="77777777" w:rsidTr="00DF19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2AAB19" w14:textId="77777777" w:rsidR="00167071" w:rsidRPr="00E74145" w:rsidRDefault="00167071" w:rsidP="00DF19F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sz w:val="20"/>
                <w:szCs w:val="20"/>
              </w:rPr>
            </w:pPr>
            <w:r w:rsidRPr="00E74145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F2B7C6" w14:textId="77777777" w:rsidR="00167071" w:rsidRPr="00E74145" w:rsidRDefault="00167071" w:rsidP="00DF19F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sz w:val="24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80F620" w14:textId="77777777" w:rsidR="00167071" w:rsidRPr="00E74145" w:rsidRDefault="00167071" w:rsidP="00DF19F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sz w:val="20"/>
                <w:szCs w:val="20"/>
              </w:rPr>
            </w:pPr>
            <w:r w:rsidRPr="00E74145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6F299B" w14:textId="77777777" w:rsidR="00167071" w:rsidRPr="00E74145" w:rsidRDefault="00167071" w:rsidP="00DF19F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sz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9BDC13" w14:textId="77777777" w:rsidR="00167071" w:rsidRPr="00E74145" w:rsidRDefault="00167071" w:rsidP="00DF19F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sz w:val="20"/>
                <w:szCs w:val="20"/>
              </w:rPr>
            </w:pPr>
            <w:r w:rsidRPr="00E74145">
              <w:rPr>
                <w:sz w:val="20"/>
                <w:szCs w:val="20"/>
              </w:rPr>
              <w:t>инициалы, фамилия</w:t>
            </w:r>
          </w:p>
        </w:tc>
      </w:tr>
    </w:tbl>
    <w:p w14:paraId="65DDBC48" w14:textId="77777777" w:rsidR="00167071" w:rsidRPr="00E74145" w:rsidRDefault="00167071" w:rsidP="00167071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szCs w:val="28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167071" w:rsidRPr="00E74145" w14:paraId="696F6954" w14:textId="77777777" w:rsidTr="00DF19F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68CFA6A" w14:textId="30A600C8" w:rsidR="00167071" w:rsidRPr="00942EA8" w:rsidRDefault="00167071" w:rsidP="00DF19F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szCs w:val="28"/>
                <w:lang w:val="en-US"/>
              </w:rPr>
            </w:pPr>
            <w:r w:rsidRPr="00E74145">
              <w:rPr>
                <w:szCs w:val="28"/>
              </w:rPr>
              <w:t>ОТЧЕТ О ЛАБОРАТОРНОЙ РАБОТЕ</w:t>
            </w:r>
            <w:r>
              <w:rPr>
                <w:szCs w:val="28"/>
              </w:rPr>
              <w:t xml:space="preserve"> №</w:t>
            </w:r>
            <w:r w:rsidR="00942EA8">
              <w:rPr>
                <w:szCs w:val="28"/>
              </w:rPr>
              <w:t>3</w:t>
            </w:r>
          </w:p>
        </w:tc>
      </w:tr>
      <w:tr w:rsidR="00167071" w:rsidRPr="00E74145" w14:paraId="2009AFC4" w14:textId="77777777" w:rsidTr="00DF19F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228BDE3" w14:textId="61ADD665" w:rsidR="00167071" w:rsidRPr="00167071" w:rsidRDefault="00942EA8" w:rsidP="00DF19FD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bCs/>
                <w:szCs w:val="32"/>
                <w:lang w:val="en-US"/>
              </w:rPr>
            </w:pPr>
            <w:r>
              <w:rPr>
                <w:bCs/>
                <w:szCs w:val="32"/>
              </w:rPr>
              <w:t>РЕГРЕССИОННЫЙ АНАЛИЗ</w:t>
            </w:r>
          </w:p>
        </w:tc>
      </w:tr>
      <w:tr w:rsidR="00167071" w:rsidRPr="00E74145" w14:paraId="1BF09BF3" w14:textId="77777777" w:rsidTr="002372F0">
        <w:trPr>
          <w:trHeight w:val="243"/>
        </w:trPr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EA8C740" w14:textId="5A0C20A1" w:rsidR="00167071" w:rsidRPr="00E74145" w:rsidRDefault="002372F0" w:rsidP="002372F0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sz w:val="24"/>
              </w:rPr>
            </w:pPr>
            <w:r w:rsidRPr="00E74145">
              <w:rPr>
                <w:sz w:val="24"/>
              </w:rPr>
              <w:t xml:space="preserve">по курсу: </w:t>
            </w:r>
            <w:r>
              <w:rPr>
                <w:szCs w:val="28"/>
              </w:rPr>
              <w:t>ВВЕДЕНИЕ В АНАЛИЗ ДАННЫХ</w:t>
            </w:r>
          </w:p>
        </w:tc>
      </w:tr>
      <w:tr w:rsidR="00167071" w:rsidRPr="00E74145" w14:paraId="7CDEC2D6" w14:textId="77777777" w:rsidTr="00DF19F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89B6781" w14:textId="01947A57" w:rsidR="00167071" w:rsidRPr="00C5539C" w:rsidRDefault="00167071" w:rsidP="00DF19FD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szCs w:val="28"/>
              </w:rPr>
            </w:pPr>
          </w:p>
        </w:tc>
      </w:tr>
      <w:tr w:rsidR="00167071" w:rsidRPr="00E74145" w14:paraId="66623540" w14:textId="77777777" w:rsidTr="00DF19F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8E57911" w14:textId="77777777" w:rsidR="00167071" w:rsidRPr="00E74145" w:rsidRDefault="00167071" w:rsidP="00DF19F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</w:tbl>
    <w:p w14:paraId="60A1BB4E" w14:textId="77777777" w:rsidR="00167071" w:rsidRPr="00E74145" w:rsidRDefault="00167071" w:rsidP="00167071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sz w:val="24"/>
          <w:lang w:val="en-US"/>
        </w:rPr>
      </w:pPr>
      <w:r w:rsidRPr="00E74145">
        <w:rPr>
          <w:sz w:val="24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167071" w:rsidRPr="00E74145" w14:paraId="54BDCB9D" w14:textId="77777777" w:rsidTr="00DF19FD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9B7E1F" w14:textId="77777777" w:rsidR="00167071" w:rsidRPr="00E74145" w:rsidRDefault="00167071" w:rsidP="00DF19F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sz w:val="24"/>
              </w:rPr>
            </w:pPr>
            <w:r w:rsidRPr="00E74145">
              <w:rPr>
                <w:sz w:val="24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423C7B" w14:textId="14134990" w:rsidR="00167071" w:rsidRPr="00D4592B" w:rsidRDefault="00167071" w:rsidP="00DF19F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E74145">
              <w:rPr>
                <w:sz w:val="24"/>
              </w:rPr>
              <w:t>4</w:t>
            </w:r>
            <w:r w:rsidR="00D4592B">
              <w:rPr>
                <w:sz w:val="24"/>
                <w:lang w:val="en-US"/>
              </w:rPr>
              <w:t>314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1736FC" w14:textId="77777777" w:rsidR="00167071" w:rsidRPr="00E74145" w:rsidRDefault="00167071" w:rsidP="00DF19F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8A56EDD" w14:textId="77777777" w:rsidR="00167071" w:rsidRPr="00E74145" w:rsidRDefault="00167071" w:rsidP="00DF19F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9ADDF1" w14:textId="77777777" w:rsidR="00167071" w:rsidRPr="00E74145" w:rsidRDefault="00167071" w:rsidP="00DF19F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9412F3A" w14:textId="1DD27DD7" w:rsidR="00167071" w:rsidRPr="00932C9E" w:rsidRDefault="00932C9E" w:rsidP="002372F0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Д.А. Паюнен</w:t>
            </w:r>
          </w:p>
        </w:tc>
      </w:tr>
      <w:tr w:rsidR="00167071" w:rsidRPr="00E74145" w14:paraId="5EBD6DBB" w14:textId="77777777" w:rsidTr="00DF19FD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393681" w14:textId="77777777" w:rsidR="00167071" w:rsidRPr="00E74145" w:rsidRDefault="00167071" w:rsidP="00DF19F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ECBEFD" w14:textId="77777777" w:rsidR="00167071" w:rsidRPr="00E74145" w:rsidRDefault="00167071" w:rsidP="00DF19F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sz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67DEBA" w14:textId="77777777" w:rsidR="00167071" w:rsidRPr="00E74145" w:rsidRDefault="00167071" w:rsidP="00DF19F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sz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1D87848" w14:textId="77777777" w:rsidR="00167071" w:rsidRPr="00E74145" w:rsidRDefault="00167071" w:rsidP="00DF19F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sz w:val="20"/>
                <w:szCs w:val="20"/>
              </w:rPr>
            </w:pPr>
            <w:r w:rsidRPr="00E74145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8B65F5" w14:textId="77777777" w:rsidR="00167071" w:rsidRPr="00E74145" w:rsidRDefault="00167071" w:rsidP="00DF19F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sz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D32EF6" w14:textId="77777777" w:rsidR="00167071" w:rsidRPr="00E74145" w:rsidRDefault="00167071" w:rsidP="00DF19F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sz w:val="20"/>
                <w:szCs w:val="20"/>
              </w:rPr>
            </w:pPr>
            <w:r w:rsidRPr="00E74145">
              <w:rPr>
                <w:sz w:val="20"/>
                <w:szCs w:val="20"/>
              </w:rPr>
              <w:t>инициалы, фамилия</w:t>
            </w:r>
          </w:p>
        </w:tc>
      </w:tr>
    </w:tbl>
    <w:p w14:paraId="24277B06" w14:textId="77777777" w:rsidR="00167071" w:rsidRPr="00E74145" w:rsidRDefault="00167071" w:rsidP="00167071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sz w:val="20"/>
          <w:szCs w:val="20"/>
        </w:rPr>
      </w:pPr>
    </w:p>
    <w:p w14:paraId="19A751B9" w14:textId="5C367B55" w:rsidR="00167071" w:rsidRPr="00E74145" w:rsidRDefault="00167071" w:rsidP="00167071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sz w:val="24"/>
          <w:lang w:val="en-US"/>
        </w:rPr>
      </w:pPr>
      <w:r w:rsidRPr="00E74145">
        <w:rPr>
          <w:sz w:val="24"/>
        </w:rPr>
        <w:t>Санкт-Петербург</w:t>
      </w:r>
      <w:r w:rsidRPr="00E74145">
        <w:rPr>
          <w:sz w:val="24"/>
          <w:lang w:val="en-US"/>
        </w:rPr>
        <w:t xml:space="preserve"> </w:t>
      </w:r>
      <w:r w:rsidRPr="00E74145">
        <w:rPr>
          <w:sz w:val="24"/>
        </w:rPr>
        <w:t>202</w:t>
      </w:r>
      <w:r w:rsidR="00D4592B">
        <w:rPr>
          <w:sz w:val="24"/>
        </w:rPr>
        <w:t>5</w:t>
      </w:r>
    </w:p>
    <w:p w14:paraId="42F6F70E" w14:textId="77777777" w:rsidR="00DE4F6E" w:rsidRDefault="00DE4F6E"/>
    <w:p w14:paraId="1770AD8E" w14:textId="77777777" w:rsidR="00C15D95" w:rsidRDefault="00C15D95"/>
    <w:p w14:paraId="58BECF6A" w14:textId="77777777" w:rsidR="00C15D95" w:rsidRPr="002372F0" w:rsidRDefault="00C15D95" w:rsidP="00D4592B">
      <w:pPr>
        <w:rPr>
          <w:szCs w:val="28"/>
        </w:rPr>
      </w:pPr>
      <w:r w:rsidRPr="002372F0">
        <w:rPr>
          <w:b/>
          <w:bCs/>
          <w:szCs w:val="28"/>
        </w:rPr>
        <w:lastRenderedPageBreak/>
        <w:t>Цель работы</w:t>
      </w:r>
    </w:p>
    <w:p w14:paraId="6F762139" w14:textId="5451D8D9" w:rsidR="003C3C7C" w:rsidRDefault="003C3C7C" w:rsidP="00D4592B">
      <w:pPr>
        <w:rPr>
          <w:szCs w:val="28"/>
        </w:rPr>
      </w:pPr>
      <w:r w:rsidRPr="003C3C7C">
        <w:rPr>
          <w:szCs w:val="28"/>
        </w:rPr>
        <w:t xml:space="preserve">Изучение </w:t>
      </w:r>
      <w:r w:rsidR="00942EA8">
        <w:rPr>
          <w:szCs w:val="28"/>
        </w:rPr>
        <w:t>алгоритмов и методов регрессии на практике.</w:t>
      </w:r>
    </w:p>
    <w:p w14:paraId="530A8E11" w14:textId="7726DC62" w:rsidR="003B7E25" w:rsidRPr="002372F0" w:rsidRDefault="00942EA8" w:rsidP="00942EA8">
      <w:pPr>
        <w:rPr>
          <w:szCs w:val="28"/>
        </w:rPr>
      </w:pPr>
      <w:r>
        <w:rPr>
          <w:b/>
          <w:bCs/>
          <w:szCs w:val="28"/>
        </w:rPr>
        <w:t xml:space="preserve">Индивидуальный вариант: </w:t>
      </w:r>
      <w:r w:rsidRPr="00942EA8">
        <w:rPr>
          <w:szCs w:val="28"/>
        </w:rPr>
        <w:t>2.</w:t>
      </w:r>
      <w:r w:rsidR="003B7E25" w:rsidRPr="002372F0">
        <w:rPr>
          <w:szCs w:val="28"/>
        </w:rPr>
        <w:br w:type="page"/>
      </w:r>
    </w:p>
    <w:p w14:paraId="5F6962C2" w14:textId="77777777" w:rsidR="00C15D95" w:rsidRPr="00BF4D2A" w:rsidRDefault="00C15D95" w:rsidP="00942EA8">
      <w:pPr>
        <w:rPr>
          <w:b/>
          <w:szCs w:val="28"/>
        </w:rPr>
      </w:pPr>
      <w:r w:rsidRPr="00BF4D2A">
        <w:rPr>
          <w:b/>
          <w:szCs w:val="28"/>
        </w:rPr>
        <w:lastRenderedPageBreak/>
        <w:t>Ход работы</w:t>
      </w:r>
    </w:p>
    <w:p w14:paraId="7EB90919" w14:textId="6CF4F9FE" w:rsidR="00942EA8" w:rsidRPr="00BF4D2A" w:rsidRDefault="003B7E25" w:rsidP="00942EA8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F4D2A">
        <w:rPr>
          <w:rFonts w:ascii="Times New Roman" w:hAnsi="Times New Roman" w:cs="Times New Roman"/>
          <w:b/>
          <w:sz w:val="28"/>
          <w:szCs w:val="28"/>
          <w:lang w:val="ru-RU"/>
        </w:rPr>
        <w:t xml:space="preserve">1 </w:t>
      </w:r>
      <w:r w:rsidR="00942EA8" w:rsidRPr="00BF4D2A">
        <w:rPr>
          <w:rFonts w:ascii="Times New Roman" w:hAnsi="Times New Roman" w:cs="Times New Roman"/>
          <w:b/>
          <w:sz w:val="28"/>
          <w:szCs w:val="28"/>
          <w:lang w:val="ru-RU"/>
        </w:rPr>
        <w:t>Импорт основных библиотек и загрузка данных</w:t>
      </w:r>
    </w:p>
    <w:p w14:paraId="0D277944" w14:textId="40900949" w:rsidR="00942EA8" w:rsidRPr="00BF4D2A" w:rsidRDefault="00942EA8" w:rsidP="00942EA8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4D2A">
        <w:rPr>
          <w:rFonts w:ascii="Times New Roman" w:hAnsi="Times New Roman" w:cs="Times New Roman"/>
          <w:sz w:val="28"/>
          <w:szCs w:val="28"/>
          <w:lang w:val="ru-RU"/>
        </w:rPr>
        <w:t>Импорт основных библиотек и загрузка данных представлены на рисунке 1.</w:t>
      </w:r>
    </w:p>
    <w:p w14:paraId="73C8F90D" w14:textId="5CEA9614" w:rsidR="00942EA8" w:rsidRPr="00BF4D2A" w:rsidRDefault="004D5EF9" w:rsidP="00942EA8">
      <w:pPr>
        <w:jc w:val="center"/>
        <w:rPr>
          <w:b/>
          <w:szCs w:val="28"/>
        </w:rPr>
      </w:pPr>
      <w:bookmarkStart w:id="0" w:name="X32796ac69acf930e2161865a52ad8afa9b19e7a"/>
      <w:r>
        <w:rPr>
          <w:noProof/>
        </w:rPr>
        <w:drawing>
          <wp:inline distT="0" distB="0" distL="0" distR="0" wp14:anchorId="2E8C5528" wp14:editId="18D1B97A">
            <wp:extent cx="4389920" cy="188595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4167" cy="188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A8EC" w14:textId="6020349F" w:rsidR="00942EA8" w:rsidRPr="00BF4D2A" w:rsidRDefault="00942EA8" w:rsidP="00942EA8">
      <w:pPr>
        <w:widowControl w:val="0"/>
        <w:autoSpaceDE w:val="0"/>
        <w:autoSpaceDN w:val="0"/>
        <w:adjustRightInd w:val="0"/>
        <w:jc w:val="center"/>
        <w:rPr>
          <w:szCs w:val="28"/>
        </w:rPr>
      </w:pPr>
      <w:r w:rsidRPr="00BF4D2A">
        <w:rPr>
          <w:szCs w:val="28"/>
        </w:rPr>
        <w:t>Рисунок 1 – Импорт основных библиотек и загрузка данных</w:t>
      </w:r>
    </w:p>
    <w:p w14:paraId="32F4D145" w14:textId="77777777" w:rsidR="00942EA8" w:rsidRPr="00BF4D2A" w:rsidRDefault="00942EA8" w:rsidP="00942EA8">
      <w:pPr>
        <w:ind w:firstLine="0"/>
        <w:rPr>
          <w:b/>
          <w:szCs w:val="28"/>
        </w:rPr>
      </w:pPr>
    </w:p>
    <w:p w14:paraId="600644C9" w14:textId="77777777" w:rsidR="00942EA8" w:rsidRPr="00BF4D2A" w:rsidRDefault="003C3C7C" w:rsidP="00942EA8">
      <w:pPr>
        <w:rPr>
          <w:b/>
          <w:szCs w:val="28"/>
        </w:rPr>
      </w:pPr>
      <w:r w:rsidRPr="00BF4D2A">
        <w:rPr>
          <w:b/>
          <w:szCs w:val="28"/>
        </w:rPr>
        <w:t>2</w:t>
      </w:r>
      <w:r w:rsidR="003B7E25" w:rsidRPr="00BF4D2A">
        <w:rPr>
          <w:b/>
          <w:szCs w:val="28"/>
        </w:rPr>
        <w:t xml:space="preserve"> </w:t>
      </w:r>
      <w:bookmarkEnd w:id="0"/>
      <w:r w:rsidR="00942EA8" w:rsidRPr="00BF4D2A">
        <w:rPr>
          <w:b/>
          <w:szCs w:val="28"/>
        </w:rPr>
        <w:t>Часть 1 - Простая линейная регрессия</w:t>
      </w:r>
    </w:p>
    <w:p w14:paraId="2AE39B97" w14:textId="3B771BFB" w:rsidR="00942EA8" w:rsidRPr="00BF4D2A" w:rsidRDefault="00942EA8" w:rsidP="00942EA8">
      <w:pPr>
        <w:rPr>
          <w:b/>
          <w:bCs/>
          <w:szCs w:val="28"/>
        </w:rPr>
      </w:pPr>
      <w:r w:rsidRPr="00BF4D2A">
        <w:rPr>
          <w:szCs w:val="28"/>
        </w:rPr>
        <w:t>Реализация данной части представлена на рисунках 2 - 1</w:t>
      </w:r>
      <w:r w:rsidR="007D57A3" w:rsidRPr="00BF4D2A">
        <w:rPr>
          <w:szCs w:val="28"/>
        </w:rPr>
        <w:t>0</w:t>
      </w:r>
      <w:r w:rsidRPr="00BF4D2A">
        <w:rPr>
          <w:szCs w:val="28"/>
        </w:rPr>
        <w:t>.</w:t>
      </w:r>
    </w:p>
    <w:p w14:paraId="14A77AF8" w14:textId="1F45D920" w:rsidR="00942EA8" w:rsidRPr="00BF4D2A" w:rsidRDefault="004D5EF9" w:rsidP="00942EA8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5A7530E" wp14:editId="47B94AD7">
            <wp:extent cx="5264564" cy="189029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158" cy="189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CA36C" w14:textId="4708268A" w:rsidR="00942EA8" w:rsidRPr="00BF4D2A" w:rsidRDefault="00942EA8" w:rsidP="00942EA8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>Рисунок 2 – Часть 1 (пункт 1.1</w:t>
      </w:r>
      <w:r w:rsidR="007D57A3" w:rsidRPr="00BF4D2A">
        <w:rPr>
          <w:szCs w:val="28"/>
        </w:rPr>
        <w:t>)</w:t>
      </w:r>
    </w:p>
    <w:p w14:paraId="1EBB69D5" w14:textId="6E0E7F67" w:rsidR="007D57A3" w:rsidRPr="00BF4D2A" w:rsidRDefault="007D57A3" w:rsidP="00942EA8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3D3A7732" w14:textId="45F5D2C2" w:rsidR="007D57A3" w:rsidRPr="00BF4D2A" w:rsidRDefault="004D5EF9" w:rsidP="007D57A3">
      <w:pPr>
        <w:widowControl w:val="0"/>
        <w:autoSpaceDE w:val="0"/>
        <w:autoSpaceDN w:val="0"/>
        <w:adjustRightInd w:val="0"/>
        <w:ind w:firstLine="0"/>
        <w:rPr>
          <w:szCs w:val="28"/>
        </w:rPr>
      </w:pPr>
      <w:r>
        <w:rPr>
          <w:noProof/>
        </w:rPr>
        <w:drawing>
          <wp:inline distT="0" distB="0" distL="0" distR="0" wp14:anchorId="02A32F47" wp14:editId="4F3F49E6">
            <wp:extent cx="5940425" cy="7886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8D5D" w14:textId="4CB0C5DC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>Рисунок 3 – Часть 1 (пункт 1.2)</w:t>
      </w:r>
    </w:p>
    <w:p w14:paraId="34A37711" w14:textId="6767E884" w:rsidR="007D57A3" w:rsidRPr="00BF4D2A" w:rsidRDefault="004D5EF9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184FF5A2" wp14:editId="1C862EF5">
            <wp:extent cx="5940425" cy="23634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EBD8E" w14:textId="526FA45C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>Рисунок 4 – Часть 1 (пункт 1.3)</w:t>
      </w:r>
    </w:p>
    <w:p w14:paraId="2001317E" w14:textId="68D480F8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3B648DE6" w14:textId="06ACBF04" w:rsidR="007D57A3" w:rsidRPr="00BF4D2A" w:rsidRDefault="004D5EF9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2C28BF97" wp14:editId="776A9081">
            <wp:extent cx="5940425" cy="414591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D0EF" w14:textId="1E0778DB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>Рисунок 5 – Часть 1 (пункт 1.4)</w:t>
      </w:r>
    </w:p>
    <w:p w14:paraId="07D326C3" w14:textId="1FB41D30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5BD073AE" w14:textId="66F2D1B8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0C64752F" w14:textId="27607811" w:rsidR="007D57A3" w:rsidRPr="00BF4D2A" w:rsidRDefault="004D5EF9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3AEAF8C5" wp14:editId="60FC254E">
            <wp:extent cx="5940425" cy="23050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A6A2B" w14:textId="3486191B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>Рисунок 6 – Часть 1 (пункт 1.5)</w:t>
      </w:r>
    </w:p>
    <w:p w14:paraId="177DF8DA" w14:textId="56C08714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4AEF12D4" w14:textId="04A916B3" w:rsidR="007D57A3" w:rsidRPr="00BF4D2A" w:rsidRDefault="004D5EF9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65D893F0" wp14:editId="5BC911B3">
            <wp:extent cx="5940425" cy="373951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57A3" w:rsidRPr="00BF4D2A">
        <w:rPr>
          <w:szCs w:val="28"/>
        </w:rPr>
        <w:br/>
        <w:t>Рисунок 7 – Часть 1 (пункт 1.6)</w:t>
      </w:r>
    </w:p>
    <w:p w14:paraId="330AF9D6" w14:textId="4F6296E7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14440B31" w14:textId="116E002A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440908ED" w14:textId="1880DC7D" w:rsidR="007D57A3" w:rsidRPr="00BF4D2A" w:rsidRDefault="004D5EF9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2297592A" wp14:editId="501A9559">
            <wp:extent cx="5940425" cy="455104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21287" w14:textId="71F1BEEF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>Рисунок 8 – Часть 1 (пункт 1.7)</w:t>
      </w:r>
    </w:p>
    <w:p w14:paraId="7EDD5A65" w14:textId="09163B3C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34EB21FF" w14:textId="4CCD2015" w:rsidR="007D57A3" w:rsidRPr="00BF4D2A" w:rsidRDefault="004D5EF9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7454B15F" wp14:editId="789E1617">
            <wp:extent cx="5940425" cy="50380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A60DF" w14:textId="62F6E749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>Рисунок 9 – Часть 1 (пункт 1.8)</w:t>
      </w:r>
    </w:p>
    <w:p w14:paraId="699C9B38" w14:textId="3513CF6F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5409AF16" w14:textId="210F5CC6" w:rsidR="007D57A3" w:rsidRPr="00BF4D2A" w:rsidRDefault="004D5EF9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6566CF3A" wp14:editId="52FB93C8">
            <wp:extent cx="5940425" cy="717550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6FF5" w14:textId="16B42143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>Рисунок 10 – Часть 1 (пункт 1.9)</w:t>
      </w:r>
    </w:p>
    <w:p w14:paraId="27C55160" w14:textId="77777777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192A2861" w14:textId="77777777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683E128A" w14:textId="01A453BB" w:rsidR="007D57A3" w:rsidRPr="00BF4D2A" w:rsidRDefault="007D57A3" w:rsidP="007D57A3">
      <w:pPr>
        <w:rPr>
          <w:b/>
          <w:szCs w:val="28"/>
        </w:rPr>
      </w:pPr>
      <w:r w:rsidRPr="00BF4D2A">
        <w:rPr>
          <w:b/>
          <w:szCs w:val="28"/>
        </w:rPr>
        <w:t>3 Часть 2 - Полиномиальная регрессия</w:t>
      </w:r>
    </w:p>
    <w:p w14:paraId="6CC835B4" w14:textId="689FE88F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rPr>
          <w:szCs w:val="28"/>
        </w:rPr>
      </w:pPr>
      <w:r w:rsidRPr="00BF4D2A">
        <w:rPr>
          <w:szCs w:val="28"/>
        </w:rPr>
        <w:t>Реализация данной части представлена на рисунках 11 – 15.</w:t>
      </w:r>
    </w:p>
    <w:p w14:paraId="59A996E8" w14:textId="6C8CC454" w:rsidR="007D57A3" w:rsidRPr="00BF4D2A" w:rsidRDefault="004D5EF9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6F54CC71" wp14:editId="783F4B2B">
            <wp:extent cx="5940425" cy="9607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BCD2" w14:textId="054BBB7C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lastRenderedPageBreak/>
        <w:t>Рисунок 11 – Часть 2 (пункт 2.1)</w:t>
      </w:r>
    </w:p>
    <w:p w14:paraId="45643580" w14:textId="306544D8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380EE80A" w14:textId="733E84ED" w:rsidR="007D57A3" w:rsidRPr="00BF4D2A" w:rsidRDefault="004D5EF9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407E7F1E" wp14:editId="7CCA92E2">
            <wp:extent cx="5940425" cy="1419860"/>
            <wp:effectExtent l="0" t="0" r="317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81D8D" w14:textId="3CE0BA7A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>Рисунок 12 – Часть 2 (пункт 2.2 – 2.4)</w:t>
      </w:r>
    </w:p>
    <w:p w14:paraId="145EA088" w14:textId="0D413C74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1AB8E6B7" w14:textId="315CC030" w:rsidR="007D57A3" w:rsidRPr="00BF4D2A" w:rsidRDefault="004D5EF9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4E45B7F2" wp14:editId="07E51E43">
            <wp:extent cx="5940425" cy="5600065"/>
            <wp:effectExtent l="0" t="0" r="317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E5622" w14:textId="79DD984C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>Рисунок 13 – Часть 2 (пункт 2.5)</w:t>
      </w:r>
    </w:p>
    <w:p w14:paraId="4528A2A1" w14:textId="42F3E09E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20FCD6FB" w14:textId="045AB055" w:rsidR="007D57A3" w:rsidRPr="00BF4D2A" w:rsidRDefault="004D5EF9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262B6AD9" wp14:editId="59DF185C">
            <wp:extent cx="5940425" cy="292163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C9367" w14:textId="4BE614A7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>Рисунок 14 – Часть 2 (пункт 2.6)</w:t>
      </w:r>
    </w:p>
    <w:p w14:paraId="54B318D1" w14:textId="3FCA129F" w:rsidR="007D57A3" w:rsidRPr="00BF4D2A" w:rsidRDefault="004D5EF9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46393042" wp14:editId="34F38643">
            <wp:extent cx="5940425" cy="792480"/>
            <wp:effectExtent l="0" t="0" r="317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708BA" w14:textId="7294AB39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>Рисунок 15 – Часть 2 (пункт 2.7)</w:t>
      </w:r>
    </w:p>
    <w:p w14:paraId="4C79A5A3" w14:textId="71D448D6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78E58D85" w14:textId="7F46AE17" w:rsidR="007D57A3" w:rsidRPr="00BF4D2A" w:rsidRDefault="007D57A3" w:rsidP="007D57A3">
      <w:pPr>
        <w:rPr>
          <w:b/>
          <w:szCs w:val="28"/>
        </w:rPr>
      </w:pPr>
      <w:r w:rsidRPr="00BF4D2A">
        <w:rPr>
          <w:b/>
          <w:szCs w:val="28"/>
        </w:rPr>
        <w:t>4 Часть 3 Решение задачи регрессии различными методами</w:t>
      </w:r>
    </w:p>
    <w:p w14:paraId="1973311D" w14:textId="7F36E3DB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rPr>
          <w:szCs w:val="28"/>
        </w:rPr>
      </w:pPr>
      <w:r w:rsidRPr="00BF4D2A">
        <w:rPr>
          <w:szCs w:val="28"/>
        </w:rPr>
        <w:t>Реализация данной части представлена на рисунках 1</w:t>
      </w:r>
      <w:r w:rsidR="00BF4D2A" w:rsidRPr="00BF4D2A">
        <w:rPr>
          <w:szCs w:val="28"/>
        </w:rPr>
        <w:t>6</w:t>
      </w:r>
      <w:r w:rsidRPr="00BF4D2A">
        <w:rPr>
          <w:szCs w:val="28"/>
        </w:rPr>
        <w:t xml:space="preserve"> – </w:t>
      </w:r>
      <w:r w:rsidR="00BF4D2A" w:rsidRPr="00BF4D2A">
        <w:rPr>
          <w:szCs w:val="28"/>
        </w:rPr>
        <w:t>2</w:t>
      </w:r>
      <w:r w:rsidR="00734D18" w:rsidRPr="004D5EF9">
        <w:rPr>
          <w:szCs w:val="28"/>
        </w:rPr>
        <w:t>7</w:t>
      </w:r>
      <w:r w:rsidR="00BF4D2A" w:rsidRPr="00BF4D2A">
        <w:rPr>
          <w:szCs w:val="28"/>
        </w:rPr>
        <w:t>.</w:t>
      </w:r>
    </w:p>
    <w:p w14:paraId="59819038" w14:textId="46210C73" w:rsidR="00BF4D2A" w:rsidRPr="00BF4D2A" w:rsidRDefault="004D5EF9" w:rsidP="00BF4D2A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7CE765A0" wp14:editId="5B5CD5EC">
            <wp:extent cx="5940425" cy="330390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94E9" w14:textId="45D84E29" w:rsidR="00BF4D2A" w:rsidRPr="00BF4D2A" w:rsidRDefault="00BF4D2A" w:rsidP="00BF4D2A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>Рисунок 16 – Часть 3 (пункт 3.1)</w:t>
      </w:r>
    </w:p>
    <w:p w14:paraId="163B60F3" w14:textId="7F030CE3" w:rsidR="00BF4D2A" w:rsidRPr="00BF4D2A" w:rsidRDefault="00BF4D2A" w:rsidP="00BF4D2A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33124CAA" w14:textId="51768E80" w:rsidR="00BF4D2A" w:rsidRPr="00BF4D2A" w:rsidRDefault="004D5EF9" w:rsidP="00BF4D2A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4C45AE26" wp14:editId="27CEFD11">
            <wp:extent cx="5940425" cy="301561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5AB48" w14:textId="0E277FB7" w:rsidR="00BF4D2A" w:rsidRPr="00BF4D2A" w:rsidRDefault="00BF4D2A" w:rsidP="00BF4D2A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>Рисунок 17 – Часть 3 (пункт 3.2)</w:t>
      </w:r>
    </w:p>
    <w:p w14:paraId="6DCC11FD" w14:textId="76C2448A" w:rsidR="00BF4D2A" w:rsidRPr="00BF4D2A" w:rsidRDefault="00BF4D2A" w:rsidP="00BF4D2A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15CC60C4" w14:textId="6C7C6052" w:rsidR="00BF4D2A" w:rsidRPr="00BF4D2A" w:rsidRDefault="004D5EF9" w:rsidP="00BF4D2A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7A88148F" wp14:editId="78146EDE">
            <wp:extent cx="5940425" cy="4564380"/>
            <wp:effectExtent l="0" t="0" r="3175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AAD0C" w14:textId="13DD54BB" w:rsidR="00BF4D2A" w:rsidRPr="00BF4D2A" w:rsidRDefault="00BF4D2A" w:rsidP="00BF4D2A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>Рисунок 18 – Часть 3 (пункт 3.3)</w:t>
      </w:r>
    </w:p>
    <w:p w14:paraId="0CC1EED2" w14:textId="77777777" w:rsidR="00BF4D2A" w:rsidRPr="00BF4D2A" w:rsidRDefault="00BF4D2A" w:rsidP="00BF4D2A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5BD8561E" w14:textId="3DBAED17" w:rsidR="00BF4D2A" w:rsidRPr="00BF4D2A" w:rsidRDefault="004D5EF9" w:rsidP="00BF4D2A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4D5EF9">
        <w:rPr>
          <w:szCs w:val="28"/>
        </w:rPr>
        <w:drawing>
          <wp:inline distT="0" distB="0" distL="0" distR="0" wp14:anchorId="47265A1B" wp14:editId="43A787E8">
            <wp:extent cx="5940425" cy="591121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1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72359" w14:textId="47A50ED9" w:rsidR="00BF4D2A" w:rsidRPr="00BF4D2A" w:rsidRDefault="00BF4D2A" w:rsidP="00BF4D2A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>Рисунок 19 – Часть 3 (пункт 3.4)</w:t>
      </w:r>
    </w:p>
    <w:p w14:paraId="223772CD" w14:textId="443BDF64" w:rsidR="00BF4D2A" w:rsidRPr="00BF4D2A" w:rsidRDefault="00BF4D2A" w:rsidP="00BF4D2A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47F5CCA7" w14:textId="5337D4AA" w:rsidR="00BF4D2A" w:rsidRPr="00BF4D2A" w:rsidRDefault="004D5EF9" w:rsidP="00BF4D2A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1FE660F7" wp14:editId="748BD740">
            <wp:extent cx="5940425" cy="1979930"/>
            <wp:effectExtent l="0" t="0" r="3175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DE589" w14:textId="5FD237BF" w:rsidR="00BF4D2A" w:rsidRPr="00BF4D2A" w:rsidRDefault="00BF4D2A" w:rsidP="00BF4D2A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lastRenderedPageBreak/>
        <w:t>Рисунок 20 – Часть 3 (пункт 3.5)</w:t>
      </w:r>
    </w:p>
    <w:p w14:paraId="1EB1956C" w14:textId="1DBE0D74" w:rsidR="00BF4D2A" w:rsidRPr="00BF4D2A" w:rsidRDefault="00BF4D2A" w:rsidP="00BF4D2A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1F16DDFB" w14:textId="51B827B8" w:rsidR="00BF4D2A" w:rsidRPr="00BF4D2A" w:rsidRDefault="004D5EF9" w:rsidP="00BF4D2A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20D892AA" wp14:editId="5AB24C52">
            <wp:extent cx="5940425" cy="5154295"/>
            <wp:effectExtent l="0" t="0" r="3175" b="825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912E0" w14:textId="64D9A778" w:rsidR="00BF4D2A" w:rsidRPr="00BF4D2A" w:rsidRDefault="00BF4D2A" w:rsidP="00BF4D2A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>Рисунок 21 – Часть 3 (пункты 3.6 – 3.8)</w:t>
      </w:r>
    </w:p>
    <w:p w14:paraId="0CFA8B3A" w14:textId="02BBE161" w:rsidR="00BF4D2A" w:rsidRPr="00BF4D2A" w:rsidRDefault="00BF4D2A" w:rsidP="00BF4D2A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7CC1E747" w14:textId="35D292F8" w:rsidR="00BF4D2A" w:rsidRPr="00BF4D2A" w:rsidRDefault="00BF4D2A" w:rsidP="00BF4D2A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6A5D0E88" w14:textId="0F035A77" w:rsidR="00BF4D2A" w:rsidRPr="00BF4D2A" w:rsidRDefault="00BF4D2A" w:rsidP="00BF4D2A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0EB23FA8" w14:textId="4EC7B5DD" w:rsidR="00BF4D2A" w:rsidRPr="00BF4D2A" w:rsidRDefault="004D5EF9" w:rsidP="00BF4D2A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5E98B6BA" wp14:editId="77D32C65">
            <wp:extent cx="5940425" cy="2685415"/>
            <wp:effectExtent l="0" t="0" r="3175" b="63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F02C6" w14:textId="4949543D" w:rsidR="00BF4D2A" w:rsidRPr="00BF4D2A" w:rsidRDefault="00BF4D2A" w:rsidP="00BF4D2A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>Рисунок 22 – Часть 3 (пункт 3.9)</w:t>
      </w:r>
    </w:p>
    <w:p w14:paraId="1D318500" w14:textId="0FC80681" w:rsidR="00BF4D2A" w:rsidRPr="00BF4D2A" w:rsidRDefault="00BF4D2A" w:rsidP="00BF4D2A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07AE2A81" w14:textId="2DE6F8E0" w:rsidR="00BF4D2A" w:rsidRPr="00BF4D2A" w:rsidRDefault="004D5EF9" w:rsidP="00BF4D2A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10E669F7" wp14:editId="68835070">
            <wp:extent cx="5940425" cy="5592445"/>
            <wp:effectExtent l="0" t="0" r="3175" b="825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B2B15" w14:textId="19F01A97" w:rsidR="00BF4D2A" w:rsidRPr="00BF4D2A" w:rsidRDefault="00BF4D2A" w:rsidP="00BF4D2A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lastRenderedPageBreak/>
        <w:t>Рисунок 23 – Часть 3 (пункт 3.10)</w:t>
      </w:r>
    </w:p>
    <w:p w14:paraId="3A6050BB" w14:textId="3BFAFE1A" w:rsidR="00BF4D2A" w:rsidRPr="00BF4D2A" w:rsidRDefault="00BF4D2A" w:rsidP="00BF4D2A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26F30FED" w14:textId="52AE7887" w:rsidR="00BF4D2A" w:rsidRPr="00BF4D2A" w:rsidRDefault="004D5EF9" w:rsidP="00BF4D2A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0A52A325" wp14:editId="61888F78">
            <wp:extent cx="5940425" cy="600964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1DA0C" w14:textId="07A142D9" w:rsidR="00BF4D2A" w:rsidRPr="00BF4D2A" w:rsidRDefault="00BF4D2A" w:rsidP="00BF4D2A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>Рисунок 24 – Часть 3 (пункт 3.11)</w:t>
      </w:r>
    </w:p>
    <w:p w14:paraId="508E44BD" w14:textId="7CEFF28E" w:rsidR="00BF4D2A" w:rsidRPr="00BF4D2A" w:rsidRDefault="00BF4D2A" w:rsidP="00BF4D2A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1C392102" w14:textId="5E536D61" w:rsidR="00BF4D2A" w:rsidRPr="00BF4D2A" w:rsidRDefault="004D5EF9" w:rsidP="00BF4D2A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4197FD93" wp14:editId="471CBF20">
            <wp:extent cx="5940425" cy="177800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06C8" w14:textId="76844B50" w:rsidR="00BF4D2A" w:rsidRPr="00BF4D2A" w:rsidRDefault="00BF4D2A" w:rsidP="00BF4D2A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>Рисунок 25 – Часть 3 (пункт 3.12)</w:t>
      </w:r>
    </w:p>
    <w:p w14:paraId="27039138" w14:textId="70C60DDA" w:rsidR="00BF4D2A" w:rsidRPr="00BF4D2A" w:rsidRDefault="004D5EF9" w:rsidP="00BF4D2A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2C2DB8A6" wp14:editId="07D6B19F">
            <wp:extent cx="5940425" cy="537464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5EF9">
        <w:rPr>
          <w:szCs w:val="28"/>
        </w:rPr>
        <w:lastRenderedPageBreak/>
        <w:drawing>
          <wp:inline distT="0" distB="0" distL="0" distR="0" wp14:anchorId="790E6332" wp14:editId="16BE942A">
            <wp:extent cx="5940425" cy="402336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E1020" w14:textId="595A5AAE" w:rsidR="00BF4D2A" w:rsidRPr="00BF4D2A" w:rsidRDefault="00BF4D2A" w:rsidP="00BF4D2A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>Рисунок 26 – Часть 3 (пункт 3.13)</w:t>
      </w:r>
    </w:p>
    <w:p w14:paraId="7A559A2D" w14:textId="4108AFCD" w:rsidR="00BF4D2A" w:rsidRPr="00BF4D2A" w:rsidRDefault="00BF4D2A" w:rsidP="00BF4D2A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054D2444" w14:textId="49085EDC" w:rsidR="00BF4D2A" w:rsidRPr="00BF4D2A" w:rsidRDefault="004D5EF9" w:rsidP="00BF4D2A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612C03D3" wp14:editId="3C9211F5">
            <wp:extent cx="5940425" cy="1077595"/>
            <wp:effectExtent l="0" t="0" r="3175" b="825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41ACD" w14:textId="0584012A" w:rsidR="00BF4D2A" w:rsidRPr="00BF4D2A" w:rsidRDefault="00BF4D2A" w:rsidP="00BF4D2A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  <w:r w:rsidRPr="00BF4D2A">
        <w:rPr>
          <w:szCs w:val="28"/>
        </w:rPr>
        <w:t>Рисунок 27 – Часть 3 (пункт 3.14)</w:t>
      </w:r>
    </w:p>
    <w:p w14:paraId="035E9E83" w14:textId="77777777" w:rsidR="00BF4D2A" w:rsidRPr="00BF4D2A" w:rsidRDefault="00BF4D2A" w:rsidP="00BF4D2A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44C9776A" w14:textId="77777777" w:rsidR="00BF4D2A" w:rsidRPr="00BF4D2A" w:rsidRDefault="00BF4D2A" w:rsidP="00BF4D2A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2A2BB336" w14:textId="77777777" w:rsidR="00BF4D2A" w:rsidRPr="00BF4D2A" w:rsidRDefault="00BF4D2A" w:rsidP="00BF4D2A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2F429C0B" w14:textId="77777777" w:rsidR="00BF4D2A" w:rsidRPr="00BF4D2A" w:rsidRDefault="00BF4D2A" w:rsidP="00BF4D2A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14FC3060" w14:textId="77777777" w:rsidR="00BF4D2A" w:rsidRPr="00BF4D2A" w:rsidRDefault="00BF4D2A" w:rsidP="00BF4D2A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0291E641" w14:textId="77777777" w:rsidR="00BF4D2A" w:rsidRPr="00BF4D2A" w:rsidRDefault="00BF4D2A" w:rsidP="00BF4D2A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501A86A1" w14:textId="77777777" w:rsidR="00BF4D2A" w:rsidRPr="00BF4D2A" w:rsidRDefault="00BF4D2A" w:rsidP="00BF4D2A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1560C308" w14:textId="77777777" w:rsidR="00BF4D2A" w:rsidRPr="004D5EF9" w:rsidRDefault="00BF4D2A" w:rsidP="00BF4D2A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25FA7224" w14:textId="77777777" w:rsidR="00BF4D2A" w:rsidRPr="00BF4D2A" w:rsidRDefault="00BF4D2A" w:rsidP="00BF4D2A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77FB25C9" w14:textId="77777777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rPr>
          <w:szCs w:val="28"/>
        </w:rPr>
      </w:pPr>
    </w:p>
    <w:p w14:paraId="5FD858FD" w14:textId="77777777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1AF536D5" w14:textId="77777777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1F32F44B" w14:textId="77777777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5EC2BCBE" w14:textId="77777777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5B9E9516" w14:textId="77777777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jc w:val="center"/>
        <w:rPr>
          <w:szCs w:val="28"/>
        </w:rPr>
      </w:pPr>
    </w:p>
    <w:p w14:paraId="751EEE93" w14:textId="77777777" w:rsidR="007D57A3" w:rsidRPr="00BF4D2A" w:rsidRDefault="007D57A3" w:rsidP="007D57A3">
      <w:pPr>
        <w:widowControl w:val="0"/>
        <w:autoSpaceDE w:val="0"/>
        <w:autoSpaceDN w:val="0"/>
        <w:adjustRightInd w:val="0"/>
        <w:ind w:firstLine="0"/>
        <w:rPr>
          <w:szCs w:val="28"/>
        </w:rPr>
      </w:pPr>
    </w:p>
    <w:p w14:paraId="010E7EE5" w14:textId="43CE5DD6" w:rsidR="002570C2" w:rsidRPr="00BF4D2A" w:rsidRDefault="00B954B4">
      <w:pPr>
        <w:spacing w:after="160" w:line="259" w:lineRule="auto"/>
        <w:ind w:firstLine="0"/>
        <w:jc w:val="left"/>
        <w:rPr>
          <w:szCs w:val="28"/>
        </w:rPr>
      </w:pPr>
      <w:r w:rsidRPr="00BF4D2A">
        <w:rPr>
          <w:szCs w:val="28"/>
        </w:rPr>
        <w:br w:type="page"/>
      </w:r>
    </w:p>
    <w:p w14:paraId="69AD3B9B" w14:textId="42623A58" w:rsidR="00B57345" w:rsidRPr="00BF4D2A" w:rsidRDefault="00B57345" w:rsidP="00D4592B">
      <w:pPr>
        <w:rPr>
          <w:b/>
          <w:szCs w:val="28"/>
        </w:rPr>
      </w:pPr>
      <w:r w:rsidRPr="00BF4D2A">
        <w:rPr>
          <w:b/>
          <w:szCs w:val="28"/>
        </w:rPr>
        <w:lastRenderedPageBreak/>
        <w:t>Вывод</w:t>
      </w:r>
    </w:p>
    <w:p w14:paraId="4A4EA765" w14:textId="14ED1D67" w:rsidR="00D01213" w:rsidRPr="00BF4D2A" w:rsidRDefault="004D5EF9" w:rsidP="00BF4D2A">
      <w:pPr>
        <w:rPr>
          <w:szCs w:val="28"/>
        </w:rPr>
      </w:pPr>
      <w:r w:rsidRPr="004D5EF9">
        <w:rPr>
          <w:rFonts w:eastAsia="Cambria"/>
          <w:bCs/>
          <w:szCs w:val="28"/>
          <w:lang w:eastAsia="en-US"/>
        </w:rPr>
        <w:t xml:space="preserve">В первой части работы разобрали, как признаки x1 и x2 влияют на y: построили простую линейную регрессию, посчитали MSE, MAE, RMSE и R² для двух вариантов и увидели, что вторая модель заметно точнее первой. Во втором разделе сфокусировались на полиномиальной регрессии по признаку x2: сначала попробовали полином степени 2, а затем перебрали степени от 1 до 6 и собрали таблицу с R² и MAE, чтобы сравнить качество моделей. В третьей части занялись датасетом о сотрудниках, почистили данные, нормализовали числовые признаки, закодировали категориальные и построили сводные таблицы — они показали, что зарплата выше у специалистов с PhD, большим стажем и в сферах IT/финансы, а долги и розница тянут доход вниз. Для прогнозирования зарплаты собрали линейную регрессию и </w:t>
      </w:r>
      <w:proofErr w:type="spellStart"/>
      <w:r w:rsidRPr="004D5EF9">
        <w:rPr>
          <w:rFonts w:eastAsia="Cambria"/>
          <w:bCs/>
          <w:szCs w:val="28"/>
          <w:lang w:eastAsia="en-US"/>
        </w:rPr>
        <w:t>kNN</w:t>
      </w:r>
      <w:proofErr w:type="spellEnd"/>
      <w:r w:rsidRPr="004D5EF9">
        <w:rPr>
          <w:rFonts w:eastAsia="Cambria"/>
          <w:bCs/>
          <w:szCs w:val="28"/>
          <w:lang w:eastAsia="en-US"/>
        </w:rPr>
        <w:t>; по всем метрикам лидирует линейная модель (R² = 0.8663), её график ближе к фактическим данным, она подсветила ключевые факторы и подтвердила, что связь факторов с зарплатой в основном линейная, так что этот метод оказался наиболее подходящим.</w:t>
      </w:r>
      <w:r w:rsidR="00CC16B3" w:rsidRPr="00CC16B3">
        <w:rPr>
          <w:rFonts w:eastAsia="Cambria"/>
          <w:bCs/>
          <w:szCs w:val="28"/>
          <w:lang w:eastAsia="en-US"/>
        </w:rPr>
        <w:t xml:space="preserve"> </w:t>
      </w:r>
      <w:r w:rsidR="00D01213" w:rsidRPr="00BF4D2A">
        <w:rPr>
          <w:szCs w:val="28"/>
        </w:rPr>
        <w:t xml:space="preserve">Ссылка </w:t>
      </w:r>
      <w:r w:rsidR="0047509B" w:rsidRPr="00BF4D2A">
        <w:rPr>
          <w:szCs w:val="28"/>
        </w:rPr>
        <w:t xml:space="preserve">на репозиторий в </w:t>
      </w:r>
      <w:r w:rsidR="0047509B" w:rsidRPr="00BF4D2A">
        <w:rPr>
          <w:szCs w:val="28"/>
          <w:lang w:val="en-US"/>
        </w:rPr>
        <w:t>GitHub</w:t>
      </w:r>
      <w:r w:rsidR="0047509B" w:rsidRPr="00BF4D2A">
        <w:rPr>
          <w:szCs w:val="28"/>
        </w:rPr>
        <w:t xml:space="preserve"> с</w:t>
      </w:r>
      <w:r>
        <w:rPr>
          <w:szCs w:val="28"/>
        </w:rPr>
        <w:t xml:space="preserve"> </w:t>
      </w:r>
      <w:r w:rsidR="0047509B" w:rsidRPr="00BF4D2A">
        <w:rPr>
          <w:szCs w:val="28"/>
        </w:rPr>
        <w:t>файлами</w:t>
      </w:r>
      <w:r>
        <w:rPr>
          <w:szCs w:val="28"/>
        </w:rPr>
        <w:t xml:space="preserve"> </w:t>
      </w:r>
      <w:r w:rsidR="0047509B" w:rsidRPr="00BF4D2A">
        <w:rPr>
          <w:szCs w:val="28"/>
        </w:rPr>
        <w:t>лабораторной работы</w:t>
      </w:r>
      <w:r w:rsidR="00D01213" w:rsidRPr="00BF4D2A">
        <w:rPr>
          <w:szCs w:val="28"/>
        </w:rPr>
        <w:t>:</w:t>
      </w:r>
      <w:r>
        <w:rPr>
          <w:szCs w:val="28"/>
        </w:rPr>
        <w:t xml:space="preserve"> </w:t>
      </w:r>
    </w:p>
    <w:p w14:paraId="7A8A12C3" w14:textId="77777777" w:rsidR="006D1CA7" w:rsidRPr="00CC16B3" w:rsidRDefault="006D1CA7" w:rsidP="00D4592B">
      <w:pPr>
        <w:rPr>
          <w:szCs w:val="28"/>
        </w:rPr>
      </w:pPr>
    </w:p>
    <w:p w14:paraId="1DFEB316" w14:textId="77777777" w:rsidR="007D3852" w:rsidRPr="00BF4D2A" w:rsidRDefault="007D3852" w:rsidP="00D4592B">
      <w:pPr>
        <w:pStyle w:val="a4"/>
        <w:spacing w:after="0" w:line="360" w:lineRule="auto"/>
        <w:rPr>
          <w:sz w:val="28"/>
          <w:szCs w:val="28"/>
        </w:rPr>
      </w:pPr>
    </w:p>
    <w:sectPr w:rsidR="007D3852" w:rsidRPr="00BF4D2A" w:rsidSect="00D4592B">
      <w:footerReference w:type="default" r:id="rId3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9C1725" w14:textId="77777777" w:rsidR="00294D4B" w:rsidRDefault="00294D4B" w:rsidP="00D4592B">
      <w:pPr>
        <w:spacing w:line="240" w:lineRule="auto"/>
      </w:pPr>
      <w:r>
        <w:separator/>
      </w:r>
    </w:p>
  </w:endnote>
  <w:endnote w:type="continuationSeparator" w:id="0">
    <w:p w14:paraId="6D2B08E3" w14:textId="77777777" w:rsidR="00294D4B" w:rsidRDefault="00294D4B" w:rsidP="00D459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font898">
    <w:altName w:val="Calibri"/>
    <w:charset w:val="01"/>
    <w:family w:val="auto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DejaVu Sans">
    <w:charset w:val="01"/>
    <w:family w:val="auto"/>
    <w:pitch w:val="variable"/>
  </w:font>
  <w:font w:name="Droid Sans Devanagari">
    <w:charset w:val="01"/>
    <w:family w:val="auto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26050318"/>
      <w:docPartObj>
        <w:docPartGallery w:val="Page Numbers (Bottom of Page)"/>
        <w:docPartUnique/>
      </w:docPartObj>
    </w:sdtPr>
    <w:sdtContent>
      <w:p w14:paraId="282B5A49" w14:textId="77D047E0" w:rsidR="00DF19FD" w:rsidRDefault="00DF19FD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570C2">
          <w:rPr>
            <w:noProof/>
          </w:rPr>
          <w:t>24</w:t>
        </w:r>
        <w:r>
          <w:fldChar w:fldCharType="end"/>
        </w:r>
      </w:p>
    </w:sdtContent>
  </w:sdt>
  <w:p w14:paraId="5AC6533E" w14:textId="77777777" w:rsidR="00DF19FD" w:rsidRDefault="00DF19FD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9D780" w14:textId="77777777" w:rsidR="00294D4B" w:rsidRDefault="00294D4B" w:rsidP="00D4592B">
      <w:pPr>
        <w:spacing w:line="240" w:lineRule="auto"/>
      </w:pPr>
      <w:r>
        <w:separator/>
      </w:r>
    </w:p>
  </w:footnote>
  <w:footnote w:type="continuationSeparator" w:id="0">
    <w:p w14:paraId="7A75EBAF" w14:textId="77777777" w:rsidR="00294D4B" w:rsidRDefault="00294D4B" w:rsidP="00D4592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WWNum1001"/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1" w15:restartNumberingAfterBreak="0">
    <w:nsid w:val="00000002"/>
    <w:multiLevelType w:val="multilevel"/>
    <w:tmpl w:val="20060F96"/>
    <w:name w:val="WWNum1002"/>
    <w:lvl w:ilvl="0">
      <w:start w:val="1"/>
      <w:numFmt w:val="bullet"/>
      <w:lvlText w:val=""/>
      <w:lvlJc w:val="left"/>
      <w:pPr>
        <w:tabs>
          <w:tab w:val="num" w:pos="0"/>
        </w:tabs>
        <w:ind w:left="720" w:hanging="480"/>
      </w:pPr>
      <w:rPr>
        <w:rFonts w:ascii="Symbol" w:hAnsi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4" w15:restartNumberingAfterBreak="0">
    <w:nsid w:val="08A55C96"/>
    <w:multiLevelType w:val="multilevel"/>
    <w:tmpl w:val="7518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C5760"/>
    <w:multiLevelType w:val="multilevel"/>
    <w:tmpl w:val="8F88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82636D"/>
    <w:multiLevelType w:val="multilevel"/>
    <w:tmpl w:val="2466C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901D7C"/>
    <w:multiLevelType w:val="hybridMultilevel"/>
    <w:tmpl w:val="60BED2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E40C19"/>
    <w:multiLevelType w:val="multilevel"/>
    <w:tmpl w:val="AE7C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E787C4B"/>
    <w:multiLevelType w:val="hybridMultilevel"/>
    <w:tmpl w:val="3E023B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FA100B1"/>
    <w:multiLevelType w:val="multilevel"/>
    <w:tmpl w:val="52CC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187D7C"/>
    <w:multiLevelType w:val="hybridMultilevel"/>
    <w:tmpl w:val="31BC610A"/>
    <w:lvl w:ilvl="0" w:tplc="31D4EE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8166D9D"/>
    <w:multiLevelType w:val="hybridMultilevel"/>
    <w:tmpl w:val="2E0A9C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9F36E4F"/>
    <w:multiLevelType w:val="hybridMultilevel"/>
    <w:tmpl w:val="8BF0DE92"/>
    <w:lvl w:ilvl="0" w:tplc="1AFA552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45E506B"/>
    <w:multiLevelType w:val="multilevel"/>
    <w:tmpl w:val="ACBE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A790C59"/>
    <w:multiLevelType w:val="multilevel"/>
    <w:tmpl w:val="BDAAB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071893"/>
    <w:multiLevelType w:val="multilevel"/>
    <w:tmpl w:val="0050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53F7E14"/>
    <w:multiLevelType w:val="hybridMultilevel"/>
    <w:tmpl w:val="80607A26"/>
    <w:lvl w:ilvl="0" w:tplc="1AFA552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DC3CD9"/>
    <w:multiLevelType w:val="hybridMultilevel"/>
    <w:tmpl w:val="F7949B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35734F"/>
    <w:multiLevelType w:val="hybridMultilevel"/>
    <w:tmpl w:val="D9A4E8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18312661">
    <w:abstractNumId w:val="15"/>
  </w:num>
  <w:num w:numId="2" w16cid:durableId="1630815617">
    <w:abstractNumId w:val="6"/>
  </w:num>
  <w:num w:numId="3" w16cid:durableId="1994405050">
    <w:abstractNumId w:val="4"/>
  </w:num>
  <w:num w:numId="4" w16cid:durableId="783185177">
    <w:abstractNumId w:val="0"/>
  </w:num>
  <w:num w:numId="5" w16cid:durableId="1627463758">
    <w:abstractNumId w:val="1"/>
  </w:num>
  <w:num w:numId="6" w16cid:durableId="1416702082">
    <w:abstractNumId w:val="2"/>
  </w:num>
  <w:num w:numId="7" w16cid:durableId="1372195745">
    <w:abstractNumId w:val="3"/>
  </w:num>
  <w:num w:numId="8" w16cid:durableId="341663445">
    <w:abstractNumId w:val="13"/>
  </w:num>
  <w:num w:numId="9" w16cid:durableId="421997981">
    <w:abstractNumId w:val="9"/>
  </w:num>
  <w:num w:numId="10" w16cid:durableId="157504272">
    <w:abstractNumId w:val="19"/>
  </w:num>
  <w:num w:numId="11" w16cid:durableId="2141653073">
    <w:abstractNumId w:val="11"/>
  </w:num>
  <w:num w:numId="12" w16cid:durableId="1016809820">
    <w:abstractNumId w:val="18"/>
  </w:num>
  <w:num w:numId="13" w16cid:durableId="861942241">
    <w:abstractNumId w:val="12"/>
  </w:num>
  <w:num w:numId="14" w16cid:durableId="1634600867">
    <w:abstractNumId w:val="10"/>
  </w:num>
  <w:num w:numId="15" w16cid:durableId="649677390">
    <w:abstractNumId w:val="5"/>
  </w:num>
  <w:num w:numId="16" w16cid:durableId="870335730">
    <w:abstractNumId w:val="14"/>
  </w:num>
  <w:num w:numId="17" w16cid:durableId="948002305">
    <w:abstractNumId w:val="8"/>
  </w:num>
  <w:num w:numId="18" w16cid:durableId="1960213159">
    <w:abstractNumId w:val="16"/>
  </w:num>
  <w:num w:numId="19" w16cid:durableId="126776518">
    <w:abstractNumId w:val="17"/>
  </w:num>
  <w:num w:numId="20" w16cid:durableId="1894892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854"/>
    <w:rsid w:val="00020C07"/>
    <w:rsid w:val="00063BF1"/>
    <w:rsid w:val="000B52B2"/>
    <w:rsid w:val="000D67C8"/>
    <w:rsid w:val="00167071"/>
    <w:rsid w:val="001A3E78"/>
    <w:rsid w:val="001D1313"/>
    <w:rsid w:val="001E1CA3"/>
    <w:rsid w:val="0020607B"/>
    <w:rsid w:val="002372F0"/>
    <w:rsid w:val="002570C2"/>
    <w:rsid w:val="00294D4B"/>
    <w:rsid w:val="0035040F"/>
    <w:rsid w:val="0038716A"/>
    <w:rsid w:val="003B7E25"/>
    <w:rsid w:val="003C3C7C"/>
    <w:rsid w:val="003F75BF"/>
    <w:rsid w:val="0047509B"/>
    <w:rsid w:val="00475D2A"/>
    <w:rsid w:val="004D5EF9"/>
    <w:rsid w:val="005307CE"/>
    <w:rsid w:val="00610639"/>
    <w:rsid w:val="00664195"/>
    <w:rsid w:val="006A506C"/>
    <w:rsid w:val="006D1CA7"/>
    <w:rsid w:val="006E2623"/>
    <w:rsid w:val="00734D18"/>
    <w:rsid w:val="0077457F"/>
    <w:rsid w:val="007D3852"/>
    <w:rsid w:val="007D57A3"/>
    <w:rsid w:val="007F4690"/>
    <w:rsid w:val="007F6C7F"/>
    <w:rsid w:val="00800AB2"/>
    <w:rsid w:val="00896D11"/>
    <w:rsid w:val="008A3477"/>
    <w:rsid w:val="008A7293"/>
    <w:rsid w:val="008C5C99"/>
    <w:rsid w:val="00932C9E"/>
    <w:rsid w:val="00942EA8"/>
    <w:rsid w:val="00976495"/>
    <w:rsid w:val="00AE0854"/>
    <w:rsid w:val="00B57345"/>
    <w:rsid w:val="00B954B4"/>
    <w:rsid w:val="00BF0D75"/>
    <w:rsid w:val="00BF4D2A"/>
    <w:rsid w:val="00C0568F"/>
    <w:rsid w:val="00C15D95"/>
    <w:rsid w:val="00C337E4"/>
    <w:rsid w:val="00CC16B3"/>
    <w:rsid w:val="00D01213"/>
    <w:rsid w:val="00D2564D"/>
    <w:rsid w:val="00D4592B"/>
    <w:rsid w:val="00D53C3A"/>
    <w:rsid w:val="00DE4F6E"/>
    <w:rsid w:val="00DF19FD"/>
    <w:rsid w:val="00DF67A0"/>
    <w:rsid w:val="00E02947"/>
    <w:rsid w:val="00E83002"/>
    <w:rsid w:val="00E97853"/>
    <w:rsid w:val="00EB4B4F"/>
    <w:rsid w:val="00F17859"/>
    <w:rsid w:val="00F22F73"/>
    <w:rsid w:val="00F24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99EF6"/>
  <w15:chartTrackingRefBased/>
  <w15:docId w15:val="{1743F7BD-985E-4ED5-9C19-B45719F03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4D2A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0"/>
    <w:link w:val="10"/>
    <w:qFormat/>
    <w:rsid w:val="003B7E25"/>
    <w:pPr>
      <w:keepNext/>
      <w:keepLines/>
      <w:suppressAutoHyphens/>
      <w:spacing w:before="480" w:line="240" w:lineRule="auto"/>
      <w:ind w:firstLine="0"/>
      <w:jc w:val="left"/>
      <w:outlineLvl w:val="0"/>
    </w:pPr>
    <w:rPr>
      <w:rFonts w:ascii="Calibri" w:eastAsia="font898" w:hAnsi="Calibri" w:cs="font898"/>
      <w:b/>
      <w:bCs/>
      <w:color w:val="4F81BD"/>
      <w:sz w:val="32"/>
      <w:szCs w:val="32"/>
      <w:lang w:val="en-US" w:eastAsia="en-US"/>
    </w:rPr>
  </w:style>
  <w:style w:type="paragraph" w:styleId="2">
    <w:name w:val="heading 2"/>
    <w:basedOn w:val="a"/>
    <w:next w:val="a0"/>
    <w:link w:val="20"/>
    <w:qFormat/>
    <w:rsid w:val="003B7E25"/>
    <w:pPr>
      <w:keepNext/>
      <w:keepLines/>
      <w:suppressAutoHyphens/>
      <w:spacing w:before="200" w:line="240" w:lineRule="auto"/>
      <w:ind w:firstLine="0"/>
      <w:jc w:val="left"/>
      <w:outlineLvl w:val="1"/>
    </w:pPr>
    <w:rPr>
      <w:rFonts w:ascii="Calibri" w:eastAsia="font898" w:hAnsi="Calibri" w:cs="font898"/>
      <w:b/>
      <w:bCs/>
      <w:color w:val="4F81BD"/>
      <w:szCs w:val="28"/>
      <w:lang w:val="en-US" w:eastAsia="en-US"/>
    </w:rPr>
  </w:style>
  <w:style w:type="paragraph" w:styleId="3">
    <w:name w:val="heading 3"/>
    <w:basedOn w:val="a"/>
    <w:next w:val="a0"/>
    <w:link w:val="30"/>
    <w:qFormat/>
    <w:rsid w:val="003B7E25"/>
    <w:pPr>
      <w:keepNext/>
      <w:keepLines/>
      <w:suppressAutoHyphens/>
      <w:spacing w:before="200" w:line="240" w:lineRule="auto"/>
      <w:ind w:firstLine="0"/>
      <w:jc w:val="left"/>
      <w:outlineLvl w:val="2"/>
    </w:pPr>
    <w:rPr>
      <w:rFonts w:ascii="Calibri" w:eastAsia="font898" w:hAnsi="Calibri" w:cs="font898"/>
      <w:b/>
      <w:bCs/>
      <w:color w:val="4F81BD"/>
      <w:sz w:val="24"/>
      <w:lang w:val="en-US" w:eastAsia="en-US"/>
    </w:rPr>
  </w:style>
  <w:style w:type="paragraph" w:styleId="4">
    <w:name w:val="heading 4"/>
    <w:basedOn w:val="a"/>
    <w:next w:val="a0"/>
    <w:link w:val="40"/>
    <w:qFormat/>
    <w:rsid w:val="003B7E25"/>
    <w:pPr>
      <w:keepNext/>
      <w:keepLines/>
      <w:suppressAutoHyphens/>
      <w:spacing w:before="200" w:line="240" w:lineRule="auto"/>
      <w:ind w:firstLine="0"/>
      <w:jc w:val="left"/>
      <w:outlineLvl w:val="3"/>
    </w:pPr>
    <w:rPr>
      <w:rFonts w:ascii="Calibri" w:eastAsia="font898" w:hAnsi="Calibri" w:cs="font898"/>
      <w:bCs/>
      <w:i/>
      <w:color w:val="4F81BD"/>
      <w:sz w:val="24"/>
      <w:lang w:val="en-US" w:eastAsia="en-US"/>
    </w:rPr>
  </w:style>
  <w:style w:type="paragraph" w:styleId="5">
    <w:name w:val="heading 5"/>
    <w:basedOn w:val="a"/>
    <w:next w:val="a0"/>
    <w:link w:val="50"/>
    <w:qFormat/>
    <w:rsid w:val="003B7E25"/>
    <w:pPr>
      <w:keepNext/>
      <w:keepLines/>
      <w:suppressAutoHyphens/>
      <w:spacing w:before="200" w:line="240" w:lineRule="auto"/>
      <w:ind w:firstLine="0"/>
      <w:jc w:val="left"/>
      <w:outlineLvl w:val="4"/>
    </w:pPr>
    <w:rPr>
      <w:rFonts w:ascii="Calibri" w:eastAsia="font898" w:hAnsi="Calibri" w:cs="font898"/>
      <w:iCs/>
      <w:color w:val="4F81BD"/>
      <w:sz w:val="24"/>
      <w:lang w:val="en-US" w:eastAsia="en-US"/>
    </w:rPr>
  </w:style>
  <w:style w:type="paragraph" w:styleId="6">
    <w:name w:val="heading 6"/>
    <w:basedOn w:val="a"/>
    <w:next w:val="a0"/>
    <w:link w:val="60"/>
    <w:qFormat/>
    <w:rsid w:val="003B7E25"/>
    <w:pPr>
      <w:keepNext/>
      <w:keepLines/>
      <w:suppressAutoHyphens/>
      <w:spacing w:before="200" w:line="240" w:lineRule="auto"/>
      <w:ind w:firstLine="0"/>
      <w:jc w:val="left"/>
      <w:outlineLvl w:val="5"/>
    </w:pPr>
    <w:rPr>
      <w:rFonts w:ascii="Calibri" w:eastAsia="font898" w:hAnsi="Calibri" w:cs="font898"/>
      <w:color w:val="4F81BD"/>
      <w:sz w:val="24"/>
      <w:lang w:val="en-US" w:eastAsia="en-US"/>
    </w:rPr>
  </w:style>
  <w:style w:type="paragraph" w:styleId="7">
    <w:name w:val="heading 7"/>
    <w:basedOn w:val="a"/>
    <w:next w:val="a0"/>
    <w:link w:val="70"/>
    <w:qFormat/>
    <w:rsid w:val="003B7E25"/>
    <w:pPr>
      <w:keepNext/>
      <w:keepLines/>
      <w:suppressAutoHyphens/>
      <w:spacing w:before="200" w:line="240" w:lineRule="auto"/>
      <w:ind w:firstLine="0"/>
      <w:jc w:val="left"/>
      <w:outlineLvl w:val="6"/>
    </w:pPr>
    <w:rPr>
      <w:rFonts w:ascii="Calibri" w:eastAsia="font898" w:hAnsi="Calibri" w:cs="font898"/>
      <w:color w:val="4F81BD"/>
      <w:sz w:val="24"/>
      <w:lang w:val="en-US" w:eastAsia="en-US"/>
    </w:rPr>
  </w:style>
  <w:style w:type="paragraph" w:styleId="8">
    <w:name w:val="heading 8"/>
    <w:basedOn w:val="a"/>
    <w:next w:val="a0"/>
    <w:link w:val="80"/>
    <w:qFormat/>
    <w:rsid w:val="003B7E25"/>
    <w:pPr>
      <w:keepNext/>
      <w:keepLines/>
      <w:suppressAutoHyphens/>
      <w:spacing w:before="200" w:line="240" w:lineRule="auto"/>
      <w:ind w:firstLine="0"/>
      <w:jc w:val="left"/>
      <w:outlineLvl w:val="7"/>
    </w:pPr>
    <w:rPr>
      <w:rFonts w:ascii="Calibri" w:eastAsia="font898" w:hAnsi="Calibri" w:cs="font898"/>
      <w:color w:val="4F81BD"/>
      <w:sz w:val="24"/>
      <w:lang w:val="en-US" w:eastAsia="en-US"/>
    </w:rPr>
  </w:style>
  <w:style w:type="paragraph" w:styleId="9">
    <w:name w:val="heading 9"/>
    <w:basedOn w:val="a"/>
    <w:next w:val="a0"/>
    <w:link w:val="90"/>
    <w:qFormat/>
    <w:rsid w:val="003B7E25"/>
    <w:pPr>
      <w:keepNext/>
      <w:keepLines/>
      <w:suppressAutoHyphens/>
      <w:spacing w:before="200" w:line="240" w:lineRule="auto"/>
      <w:ind w:firstLine="0"/>
      <w:jc w:val="left"/>
      <w:outlineLvl w:val="8"/>
    </w:pPr>
    <w:rPr>
      <w:rFonts w:ascii="Calibri" w:eastAsia="font898" w:hAnsi="Calibri" w:cs="font898"/>
      <w:color w:val="4F81BD"/>
      <w:sz w:val="24"/>
      <w:lang w:val="en-US"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"/>
    <w:next w:val="a"/>
    <w:unhideWhenUsed/>
    <w:qFormat/>
    <w:rsid w:val="00C15D9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5">
    <w:name w:val="Hyperlink"/>
    <w:basedOn w:val="a1"/>
    <w:unhideWhenUsed/>
    <w:rsid w:val="00D01213"/>
    <w:rPr>
      <w:color w:val="0563C1" w:themeColor="hyperlink"/>
      <w:u w:val="single"/>
    </w:rPr>
  </w:style>
  <w:style w:type="character" w:styleId="a6">
    <w:name w:val="FollowedHyperlink"/>
    <w:basedOn w:val="a1"/>
    <w:uiPriority w:val="99"/>
    <w:semiHidden/>
    <w:unhideWhenUsed/>
    <w:rsid w:val="00D01213"/>
    <w:rPr>
      <w:color w:val="954F72" w:themeColor="followedHyperlink"/>
      <w:u w:val="single"/>
    </w:rPr>
  </w:style>
  <w:style w:type="character" w:customStyle="1" w:styleId="10">
    <w:name w:val="Заголовок 1 Знак"/>
    <w:basedOn w:val="a1"/>
    <w:link w:val="1"/>
    <w:rsid w:val="003B7E25"/>
    <w:rPr>
      <w:rFonts w:ascii="Calibri" w:eastAsia="font898" w:hAnsi="Calibri" w:cs="font898"/>
      <w:b/>
      <w:bCs/>
      <w:color w:val="4F81BD"/>
      <w:sz w:val="32"/>
      <w:szCs w:val="32"/>
      <w:lang w:val="en-US"/>
    </w:rPr>
  </w:style>
  <w:style w:type="character" w:customStyle="1" w:styleId="20">
    <w:name w:val="Заголовок 2 Знак"/>
    <w:basedOn w:val="a1"/>
    <w:link w:val="2"/>
    <w:rsid w:val="003B7E25"/>
    <w:rPr>
      <w:rFonts w:ascii="Calibri" w:eastAsia="font898" w:hAnsi="Calibri" w:cs="font898"/>
      <w:b/>
      <w:bCs/>
      <w:color w:val="4F81BD"/>
      <w:sz w:val="28"/>
      <w:szCs w:val="28"/>
      <w:lang w:val="en-US"/>
    </w:rPr>
  </w:style>
  <w:style w:type="character" w:customStyle="1" w:styleId="30">
    <w:name w:val="Заголовок 3 Знак"/>
    <w:basedOn w:val="a1"/>
    <w:link w:val="3"/>
    <w:rsid w:val="003B7E25"/>
    <w:rPr>
      <w:rFonts w:ascii="Calibri" w:eastAsia="font898" w:hAnsi="Calibri" w:cs="font898"/>
      <w:b/>
      <w:bCs/>
      <w:color w:val="4F81BD"/>
      <w:sz w:val="24"/>
      <w:szCs w:val="24"/>
      <w:lang w:val="en-US"/>
    </w:rPr>
  </w:style>
  <w:style w:type="character" w:customStyle="1" w:styleId="40">
    <w:name w:val="Заголовок 4 Знак"/>
    <w:basedOn w:val="a1"/>
    <w:link w:val="4"/>
    <w:rsid w:val="003B7E25"/>
    <w:rPr>
      <w:rFonts w:ascii="Calibri" w:eastAsia="font898" w:hAnsi="Calibri" w:cs="font898"/>
      <w:bCs/>
      <w:i/>
      <w:color w:val="4F81BD"/>
      <w:sz w:val="24"/>
      <w:szCs w:val="24"/>
      <w:lang w:val="en-US"/>
    </w:rPr>
  </w:style>
  <w:style w:type="character" w:customStyle="1" w:styleId="50">
    <w:name w:val="Заголовок 5 Знак"/>
    <w:basedOn w:val="a1"/>
    <w:link w:val="5"/>
    <w:rsid w:val="003B7E25"/>
    <w:rPr>
      <w:rFonts w:ascii="Calibri" w:eastAsia="font898" w:hAnsi="Calibri" w:cs="font898"/>
      <w:iCs/>
      <w:color w:val="4F81BD"/>
      <w:sz w:val="24"/>
      <w:szCs w:val="24"/>
      <w:lang w:val="en-US"/>
    </w:rPr>
  </w:style>
  <w:style w:type="character" w:customStyle="1" w:styleId="60">
    <w:name w:val="Заголовок 6 Знак"/>
    <w:basedOn w:val="a1"/>
    <w:link w:val="6"/>
    <w:rsid w:val="003B7E25"/>
    <w:rPr>
      <w:rFonts w:ascii="Calibri" w:eastAsia="font898" w:hAnsi="Calibri" w:cs="font898"/>
      <w:color w:val="4F81BD"/>
      <w:sz w:val="24"/>
      <w:szCs w:val="24"/>
      <w:lang w:val="en-US"/>
    </w:rPr>
  </w:style>
  <w:style w:type="character" w:customStyle="1" w:styleId="70">
    <w:name w:val="Заголовок 7 Знак"/>
    <w:basedOn w:val="a1"/>
    <w:link w:val="7"/>
    <w:rsid w:val="003B7E25"/>
    <w:rPr>
      <w:rFonts w:ascii="Calibri" w:eastAsia="font898" w:hAnsi="Calibri" w:cs="font898"/>
      <w:color w:val="4F81BD"/>
      <w:sz w:val="24"/>
      <w:szCs w:val="24"/>
      <w:lang w:val="en-US"/>
    </w:rPr>
  </w:style>
  <w:style w:type="character" w:customStyle="1" w:styleId="80">
    <w:name w:val="Заголовок 8 Знак"/>
    <w:basedOn w:val="a1"/>
    <w:link w:val="8"/>
    <w:rsid w:val="003B7E25"/>
    <w:rPr>
      <w:rFonts w:ascii="Calibri" w:eastAsia="font898" w:hAnsi="Calibri" w:cs="font898"/>
      <w:color w:val="4F81BD"/>
      <w:sz w:val="24"/>
      <w:szCs w:val="24"/>
      <w:lang w:val="en-US"/>
    </w:rPr>
  </w:style>
  <w:style w:type="character" w:customStyle="1" w:styleId="90">
    <w:name w:val="Заголовок 9 Знак"/>
    <w:basedOn w:val="a1"/>
    <w:link w:val="9"/>
    <w:rsid w:val="003B7E25"/>
    <w:rPr>
      <w:rFonts w:ascii="Calibri" w:eastAsia="font898" w:hAnsi="Calibri" w:cs="font898"/>
      <w:color w:val="4F81BD"/>
      <w:sz w:val="24"/>
      <w:szCs w:val="24"/>
      <w:lang w:val="en-US"/>
    </w:rPr>
  </w:style>
  <w:style w:type="character" w:customStyle="1" w:styleId="11">
    <w:name w:val="Основной шрифт абзаца1"/>
    <w:rsid w:val="003B7E25"/>
  </w:style>
  <w:style w:type="character" w:customStyle="1" w:styleId="BodyTextChar">
    <w:name w:val="Body Text Char"/>
    <w:basedOn w:val="11"/>
    <w:rsid w:val="003B7E25"/>
  </w:style>
  <w:style w:type="character" w:customStyle="1" w:styleId="VerbatimChar">
    <w:name w:val="Verbatim Char"/>
    <w:basedOn w:val="BodyTextChar"/>
    <w:rsid w:val="003B7E25"/>
    <w:rPr>
      <w:rFonts w:ascii="Consolas" w:hAnsi="Consolas"/>
      <w:sz w:val="22"/>
    </w:rPr>
  </w:style>
  <w:style w:type="character" w:customStyle="1" w:styleId="SectionNumber">
    <w:name w:val="Section Number"/>
    <w:basedOn w:val="BodyTextChar"/>
    <w:rsid w:val="003B7E25"/>
  </w:style>
  <w:style w:type="character" w:customStyle="1" w:styleId="FootnoteCharacters">
    <w:name w:val="Footnote Characters"/>
    <w:basedOn w:val="BodyTextChar"/>
    <w:rsid w:val="003B7E25"/>
    <w:rPr>
      <w:vertAlign w:val="superscript"/>
    </w:rPr>
  </w:style>
  <w:style w:type="character" w:styleId="a7">
    <w:name w:val="footnote reference"/>
    <w:rsid w:val="003B7E25"/>
    <w:rPr>
      <w:vertAlign w:val="superscript"/>
    </w:rPr>
  </w:style>
  <w:style w:type="character" w:customStyle="1" w:styleId="KeywordTok">
    <w:name w:val="KeywordTok"/>
    <w:basedOn w:val="VerbatimChar"/>
    <w:rsid w:val="003B7E25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sid w:val="003B7E25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sid w:val="003B7E25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sid w:val="003B7E25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sid w:val="003B7E25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sid w:val="003B7E25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sid w:val="003B7E25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sid w:val="003B7E25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sid w:val="003B7E25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sid w:val="003B7E25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sid w:val="003B7E25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sid w:val="003B7E25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sid w:val="003B7E25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sid w:val="003B7E25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sid w:val="003B7E25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sid w:val="003B7E25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sid w:val="003B7E25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3B7E25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sid w:val="003B7E25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sid w:val="003B7E25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sid w:val="003B7E25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sid w:val="003B7E25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sid w:val="003B7E25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sid w:val="003B7E25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sid w:val="003B7E25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sid w:val="003B7E25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sid w:val="003B7E25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sid w:val="003B7E25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sid w:val="003B7E25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sid w:val="003B7E25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sid w:val="003B7E25"/>
    <w:rPr>
      <w:rFonts w:ascii="Consolas" w:hAnsi="Consolas"/>
      <w:sz w:val="22"/>
    </w:rPr>
  </w:style>
  <w:style w:type="character" w:customStyle="1" w:styleId="ListLabel1">
    <w:name w:val="ListLabel 1"/>
    <w:rsid w:val="003B7E25"/>
  </w:style>
  <w:style w:type="character" w:customStyle="1" w:styleId="ListLabel2">
    <w:name w:val="ListLabel 2"/>
    <w:rsid w:val="003B7E25"/>
  </w:style>
  <w:style w:type="character" w:customStyle="1" w:styleId="ListLabel3">
    <w:name w:val="ListLabel 3"/>
    <w:rsid w:val="003B7E25"/>
  </w:style>
  <w:style w:type="character" w:customStyle="1" w:styleId="ListLabel4">
    <w:name w:val="ListLabel 4"/>
    <w:rsid w:val="003B7E25"/>
  </w:style>
  <w:style w:type="character" w:customStyle="1" w:styleId="ListLabel5">
    <w:name w:val="ListLabel 5"/>
    <w:rsid w:val="003B7E25"/>
  </w:style>
  <w:style w:type="character" w:customStyle="1" w:styleId="ListLabel6">
    <w:name w:val="ListLabel 6"/>
    <w:rsid w:val="003B7E25"/>
  </w:style>
  <w:style w:type="character" w:customStyle="1" w:styleId="ListLabel7">
    <w:name w:val="ListLabel 7"/>
    <w:rsid w:val="003B7E25"/>
  </w:style>
  <w:style w:type="character" w:customStyle="1" w:styleId="ListLabel8">
    <w:name w:val="ListLabel 8"/>
    <w:rsid w:val="003B7E25"/>
  </w:style>
  <w:style w:type="character" w:customStyle="1" w:styleId="ListLabel9">
    <w:name w:val="ListLabel 9"/>
    <w:rsid w:val="003B7E25"/>
  </w:style>
  <w:style w:type="character" w:customStyle="1" w:styleId="ListLabel10">
    <w:name w:val="ListLabel 10"/>
    <w:rsid w:val="003B7E25"/>
  </w:style>
  <w:style w:type="character" w:customStyle="1" w:styleId="ListLabel11">
    <w:name w:val="ListLabel 11"/>
    <w:rsid w:val="003B7E25"/>
  </w:style>
  <w:style w:type="character" w:customStyle="1" w:styleId="ListLabel12">
    <w:name w:val="ListLabel 12"/>
    <w:rsid w:val="003B7E25"/>
  </w:style>
  <w:style w:type="character" w:customStyle="1" w:styleId="ListLabel13">
    <w:name w:val="ListLabel 13"/>
    <w:rsid w:val="003B7E25"/>
  </w:style>
  <w:style w:type="character" w:customStyle="1" w:styleId="ListLabel14">
    <w:name w:val="ListLabel 14"/>
    <w:rsid w:val="003B7E25"/>
  </w:style>
  <w:style w:type="character" w:customStyle="1" w:styleId="ListLabel15">
    <w:name w:val="ListLabel 15"/>
    <w:rsid w:val="003B7E25"/>
  </w:style>
  <w:style w:type="character" w:customStyle="1" w:styleId="ListLabel16">
    <w:name w:val="ListLabel 16"/>
    <w:rsid w:val="003B7E25"/>
  </w:style>
  <w:style w:type="character" w:customStyle="1" w:styleId="ListLabel17">
    <w:name w:val="ListLabel 17"/>
    <w:rsid w:val="003B7E25"/>
  </w:style>
  <w:style w:type="character" w:customStyle="1" w:styleId="ListLabel18">
    <w:name w:val="ListLabel 18"/>
    <w:rsid w:val="003B7E25"/>
  </w:style>
  <w:style w:type="character" w:customStyle="1" w:styleId="ListLabel19">
    <w:name w:val="ListLabel 19"/>
    <w:rsid w:val="003B7E25"/>
  </w:style>
  <w:style w:type="character" w:customStyle="1" w:styleId="ListLabel20">
    <w:name w:val="ListLabel 20"/>
    <w:rsid w:val="003B7E25"/>
  </w:style>
  <w:style w:type="character" w:customStyle="1" w:styleId="ListLabel21">
    <w:name w:val="ListLabel 21"/>
    <w:rsid w:val="003B7E25"/>
  </w:style>
  <w:style w:type="character" w:customStyle="1" w:styleId="ListLabel22">
    <w:name w:val="ListLabel 22"/>
    <w:rsid w:val="003B7E25"/>
  </w:style>
  <w:style w:type="character" w:customStyle="1" w:styleId="ListLabel23">
    <w:name w:val="ListLabel 23"/>
    <w:rsid w:val="003B7E25"/>
  </w:style>
  <w:style w:type="character" w:customStyle="1" w:styleId="ListLabel24">
    <w:name w:val="ListLabel 24"/>
    <w:rsid w:val="003B7E25"/>
  </w:style>
  <w:style w:type="character" w:customStyle="1" w:styleId="ListLabel25">
    <w:name w:val="ListLabel 25"/>
    <w:rsid w:val="003B7E25"/>
  </w:style>
  <w:style w:type="character" w:customStyle="1" w:styleId="ListLabel26">
    <w:name w:val="ListLabel 26"/>
    <w:rsid w:val="003B7E25"/>
  </w:style>
  <w:style w:type="character" w:customStyle="1" w:styleId="ListLabel27">
    <w:name w:val="ListLabel 27"/>
    <w:rsid w:val="003B7E25"/>
  </w:style>
  <w:style w:type="paragraph" w:customStyle="1" w:styleId="Heading">
    <w:name w:val="Heading"/>
    <w:basedOn w:val="a"/>
    <w:next w:val="a0"/>
    <w:rsid w:val="003B7E25"/>
    <w:pPr>
      <w:keepNext/>
      <w:suppressAutoHyphens/>
      <w:spacing w:before="240" w:after="120" w:line="240" w:lineRule="auto"/>
      <w:ind w:firstLine="0"/>
      <w:jc w:val="left"/>
    </w:pPr>
    <w:rPr>
      <w:rFonts w:ascii="Liberation Sans" w:eastAsia="DejaVu Sans" w:hAnsi="Liberation Sans" w:cs="Droid Sans Devanagari"/>
      <w:szCs w:val="28"/>
      <w:lang w:val="en-US" w:eastAsia="en-US"/>
    </w:rPr>
  </w:style>
  <w:style w:type="paragraph" w:styleId="a0">
    <w:name w:val="Body Text"/>
    <w:basedOn w:val="a"/>
    <w:link w:val="a8"/>
    <w:rsid w:val="003B7E25"/>
    <w:pPr>
      <w:suppressAutoHyphens/>
      <w:spacing w:before="180" w:after="180" w:line="240" w:lineRule="auto"/>
      <w:ind w:firstLine="0"/>
      <w:jc w:val="left"/>
    </w:pPr>
    <w:rPr>
      <w:rFonts w:ascii="Cambria" w:eastAsia="Cambria" w:hAnsi="Cambria" w:cs="font898"/>
      <w:sz w:val="24"/>
      <w:lang w:val="en-US" w:eastAsia="en-US"/>
    </w:rPr>
  </w:style>
  <w:style w:type="character" w:customStyle="1" w:styleId="a8">
    <w:name w:val="Основной текст Знак"/>
    <w:basedOn w:val="a1"/>
    <w:link w:val="a0"/>
    <w:rsid w:val="003B7E25"/>
    <w:rPr>
      <w:rFonts w:ascii="Cambria" w:eastAsia="Cambria" w:hAnsi="Cambria" w:cs="font898"/>
      <w:sz w:val="24"/>
      <w:szCs w:val="24"/>
      <w:lang w:val="en-US"/>
    </w:rPr>
  </w:style>
  <w:style w:type="paragraph" w:styleId="a9">
    <w:name w:val="List"/>
    <w:basedOn w:val="a0"/>
    <w:rsid w:val="003B7E25"/>
    <w:rPr>
      <w:rFonts w:cs="Droid Sans Devanagari"/>
    </w:rPr>
  </w:style>
  <w:style w:type="paragraph" w:customStyle="1" w:styleId="Index">
    <w:name w:val="Index"/>
    <w:basedOn w:val="a"/>
    <w:rsid w:val="003B7E25"/>
    <w:pPr>
      <w:suppressLineNumbers/>
      <w:suppressAutoHyphens/>
      <w:spacing w:after="200" w:line="240" w:lineRule="auto"/>
      <w:ind w:firstLine="0"/>
      <w:jc w:val="left"/>
    </w:pPr>
    <w:rPr>
      <w:rFonts w:ascii="Cambria" w:eastAsia="Cambria" w:hAnsi="Cambria" w:cs="Droid Sans Devanagari"/>
      <w:sz w:val="24"/>
      <w:lang w:val="en-US" w:eastAsia="en-US"/>
    </w:rPr>
  </w:style>
  <w:style w:type="paragraph" w:customStyle="1" w:styleId="FirstParagraph">
    <w:name w:val="First Paragraph"/>
    <w:basedOn w:val="a0"/>
    <w:next w:val="a0"/>
    <w:rsid w:val="003B7E25"/>
  </w:style>
  <w:style w:type="paragraph" w:customStyle="1" w:styleId="Compact">
    <w:name w:val="Compact"/>
    <w:basedOn w:val="a0"/>
    <w:rsid w:val="003B7E25"/>
    <w:pPr>
      <w:spacing w:before="36" w:after="36"/>
    </w:pPr>
  </w:style>
  <w:style w:type="paragraph" w:styleId="aa">
    <w:name w:val="Title"/>
    <w:basedOn w:val="a"/>
    <w:next w:val="a0"/>
    <w:link w:val="ab"/>
    <w:qFormat/>
    <w:rsid w:val="003B7E25"/>
    <w:pPr>
      <w:keepNext/>
      <w:keepLines/>
      <w:suppressAutoHyphens/>
      <w:spacing w:before="480" w:after="240" w:line="240" w:lineRule="auto"/>
      <w:ind w:firstLine="0"/>
      <w:jc w:val="center"/>
    </w:pPr>
    <w:rPr>
      <w:rFonts w:ascii="Calibri" w:eastAsia="font898" w:hAnsi="Calibri" w:cs="font898"/>
      <w:b/>
      <w:bCs/>
      <w:color w:val="345A8A"/>
      <w:sz w:val="36"/>
      <w:szCs w:val="36"/>
      <w:lang w:val="en-US" w:eastAsia="en-US"/>
    </w:rPr>
  </w:style>
  <w:style w:type="character" w:customStyle="1" w:styleId="ab">
    <w:name w:val="Заголовок Знак"/>
    <w:basedOn w:val="a1"/>
    <w:link w:val="aa"/>
    <w:rsid w:val="003B7E25"/>
    <w:rPr>
      <w:rFonts w:ascii="Calibri" w:eastAsia="font898" w:hAnsi="Calibri" w:cs="font898"/>
      <w:b/>
      <w:bCs/>
      <w:color w:val="345A8A"/>
      <w:sz w:val="36"/>
      <w:szCs w:val="36"/>
      <w:lang w:val="en-US"/>
    </w:rPr>
  </w:style>
  <w:style w:type="paragraph" w:styleId="ac">
    <w:name w:val="Subtitle"/>
    <w:basedOn w:val="aa"/>
    <w:next w:val="a0"/>
    <w:link w:val="ad"/>
    <w:qFormat/>
    <w:rsid w:val="003B7E25"/>
    <w:pPr>
      <w:spacing w:before="240"/>
    </w:pPr>
    <w:rPr>
      <w:sz w:val="30"/>
      <w:szCs w:val="30"/>
    </w:rPr>
  </w:style>
  <w:style w:type="character" w:customStyle="1" w:styleId="ad">
    <w:name w:val="Подзаголовок Знак"/>
    <w:basedOn w:val="a1"/>
    <w:link w:val="ac"/>
    <w:rsid w:val="003B7E25"/>
    <w:rPr>
      <w:rFonts w:ascii="Calibri" w:eastAsia="font898" w:hAnsi="Calibri" w:cs="font898"/>
      <w:b/>
      <w:bCs/>
      <w:color w:val="345A8A"/>
      <w:sz w:val="30"/>
      <w:szCs w:val="30"/>
      <w:lang w:val="en-US"/>
    </w:rPr>
  </w:style>
  <w:style w:type="paragraph" w:customStyle="1" w:styleId="Author">
    <w:name w:val="Author"/>
    <w:next w:val="a0"/>
    <w:rsid w:val="003B7E25"/>
    <w:pPr>
      <w:keepNext/>
      <w:keepLines/>
      <w:suppressAutoHyphens/>
      <w:spacing w:after="200" w:line="240" w:lineRule="auto"/>
      <w:jc w:val="center"/>
    </w:pPr>
    <w:rPr>
      <w:rFonts w:ascii="Cambria" w:eastAsia="Cambria" w:hAnsi="Cambria" w:cs="font898"/>
      <w:sz w:val="24"/>
      <w:szCs w:val="24"/>
      <w:lang w:val="en-US"/>
    </w:rPr>
  </w:style>
  <w:style w:type="paragraph" w:customStyle="1" w:styleId="12">
    <w:name w:val="Дата1"/>
    <w:next w:val="a0"/>
    <w:rsid w:val="003B7E25"/>
    <w:pPr>
      <w:keepNext/>
      <w:keepLines/>
      <w:suppressAutoHyphens/>
      <w:spacing w:after="200" w:line="240" w:lineRule="auto"/>
      <w:jc w:val="center"/>
    </w:pPr>
    <w:rPr>
      <w:rFonts w:ascii="Cambria" w:eastAsia="Cambria" w:hAnsi="Cambria" w:cs="font898"/>
      <w:sz w:val="24"/>
      <w:szCs w:val="24"/>
      <w:lang w:val="en-US"/>
    </w:rPr>
  </w:style>
  <w:style w:type="paragraph" w:customStyle="1" w:styleId="Abstract">
    <w:name w:val="Abstract"/>
    <w:basedOn w:val="a"/>
    <w:next w:val="a0"/>
    <w:rsid w:val="003B7E25"/>
    <w:pPr>
      <w:keepNext/>
      <w:keepLines/>
      <w:suppressAutoHyphens/>
      <w:spacing w:before="300" w:after="300" w:line="240" w:lineRule="auto"/>
      <w:ind w:firstLine="0"/>
      <w:jc w:val="left"/>
    </w:pPr>
    <w:rPr>
      <w:rFonts w:ascii="Cambria" w:eastAsia="Cambria" w:hAnsi="Cambria" w:cs="font898"/>
      <w:sz w:val="20"/>
      <w:szCs w:val="20"/>
      <w:lang w:val="en-US" w:eastAsia="en-US"/>
    </w:rPr>
  </w:style>
  <w:style w:type="paragraph" w:customStyle="1" w:styleId="13">
    <w:name w:val="Список литературы1"/>
    <w:basedOn w:val="a"/>
    <w:rsid w:val="003B7E25"/>
    <w:pPr>
      <w:suppressAutoHyphens/>
      <w:spacing w:after="200" w:line="240" w:lineRule="auto"/>
      <w:ind w:firstLine="0"/>
      <w:jc w:val="left"/>
    </w:pPr>
    <w:rPr>
      <w:rFonts w:ascii="Cambria" w:eastAsia="Cambria" w:hAnsi="Cambria" w:cs="font898"/>
      <w:sz w:val="24"/>
      <w:lang w:val="en-US" w:eastAsia="en-US"/>
    </w:rPr>
  </w:style>
  <w:style w:type="paragraph" w:customStyle="1" w:styleId="14">
    <w:name w:val="Цитата1"/>
    <w:basedOn w:val="a0"/>
    <w:next w:val="a0"/>
    <w:rsid w:val="003B7E25"/>
    <w:pPr>
      <w:spacing w:before="100" w:after="100"/>
      <w:ind w:left="480" w:right="480"/>
    </w:pPr>
  </w:style>
  <w:style w:type="paragraph" w:styleId="ae">
    <w:name w:val="footnote text"/>
    <w:basedOn w:val="a"/>
    <w:link w:val="af"/>
    <w:rsid w:val="003B7E25"/>
    <w:pPr>
      <w:suppressAutoHyphens/>
      <w:spacing w:after="200" w:line="240" w:lineRule="auto"/>
      <w:ind w:firstLine="0"/>
      <w:jc w:val="left"/>
    </w:pPr>
    <w:rPr>
      <w:rFonts w:ascii="Cambria" w:eastAsia="Cambria" w:hAnsi="Cambria" w:cs="font898"/>
      <w:sz w:val="24"/>
      <w:lang w:val="en-US" w:eastAsia="en-US"/>
    </w:rPr>
  </w:style>
  <w:style w:type="character" w:customStyle="1" w:styleId="af">
    <w:name w:val="Текст сноски Знак"/>
    <w:basedOn w:val="a1"/>
    <w:link w:val="ae"/>
    <w:rsid w:val="003B7E25"/>
    <w:rPr>
      <w:rFonts w:ascii="Cambria" w:eastAsia="Cambria" w:hAnsi="Cambria" w:cs="font898"/>
      <w:sz w:val="24"/>
      <w:szCs w:val="24"/>
      <w:lang w:val="en-US"/>
    </w:rPr>
  </w:style>
  <w:style w:type="paragraph" w:customStyle="1" w:styleId="DefinitionTerm">
    <w:name w:val="Definition Term"/>
    <w:basedOn w:val="a"/>
    <w:next w:val="Definition"/>
    <w:rsid w:val="003B7E25"/>
    <w:pPr>
      <w:keepNext/>
      <w:keepLines/>
      <w:suppressAutoHyphens/>
      <w:spacing w:line="240" w:lineRule="auto"/>
      <w:ind w:firstLine="0"/>
      <w:jc w:val="left"/>
    </w:pPr>
    <w:rPr>
      <w:rFonts w:ascii="Cambria" w:eastAsia="Cambria" w:hAnsi="Cambria" w:cs="font898"/>
      <w:b/>
      <w:sz w:val="24"/>
      <w:lang w:val="en-US" w:eastAsia="en-US"/>
    </w:rPr>
  </w:style>
  <w:style w:type="paragraph" w:customStyle="1" w:styleId="Definition">
    <w:name w:val="Definition"/>
    <w:basedOn w:val="a"/>
    <w:rsid w:val="003B7E25"/>
    <w:pPr>
      <w:suppressAutoHyphens/>
      <w:spacing w:after="200" w:line="240" w:lineRule="auto"/>
      <w:ind w:firstLine="0"/>
      <w:jc w:val="left"/>
    </w:pPr>
    <w:rPr>
      <w:rFonts w:ascii="Cambria" w:eastAsia="Cambria" w:hAnsi="Cambria" w:cs="font898"/>
      <w:sz w:val="24"/>
      <w:lang w:val="en-US" w:eastAsia="en-US"/>
    </w:rPr>
  </w:style>
  <w:style w:type="paragraph" w:customStyle="1" w:styleId="TableCaption">
    <w:name w:val="Table Caption"/>
    <w:basedOn w:val="a4"/>
    <w:rsid w:val="003B7E25"/>
    <w:pPr>
      <w:keepNext/>
      <w:suppressAutoHyphens/>
      <w:spacing w:after="120"/>
      <w:ind w:firstLine="0"/>
      <w:jc w:val="left"/>
    </w:pPr>
    <w:rPr>
      <w:rFonts w:ascii="Cambria" w:eastAsia="Cambria" w:hAnsi="Cambria" w:cs="font898"/>
      <w:iCs w:val="0"/>
      <w:color w:val="auto"/>
      <w:sz w:val="24"/>
      <w:szCs w:val="24"/>
      <w:lang w:val="en-US" w:eastAsia="en-US"/>
    </w:rPr>
  </w:style>
  <w:style w:type="paragraph" w:customStyle="1" w:styleId="ImageCaption">
    <w:name w:val="Image Caption"/>
    <w:basedOn w:val="a4"/>
    <w:rsid w:val="003B7E25"/>
    <w:pPr>
      <w:suppressAutoHyphens/>
      <w:spacing w:after="120"/>
      <w:ind w:firstLine="0"/>
      <w:jc w:val="left"/>
    </w:pPr>
    <w:rPr>
      <w:rFonts w:ascii="Cambria" w:eastAsia="Cambria" w:hAnsi="Cambria" w:cs="font898"/>
      <w:iCs w:val="0"/>
      <w:color w:val="auto"/>
      <w:sz w:val="24"/>
      <w:szCs w:val="24"/>
      <w:lang w:val="en-US" w:eastAsia="en-US"/>
    </w:rPr>
  </w:style>
  <w:style w:type="paragraph" w:customStyle="1" w:styleId="Figure">
    <w:name w:val="Figure"/>
    <w:basedOn w:val="a"/>
    <w:rsid w:val="003B7E25"/>
    <w:pPr>
      <w:suppressAutoHyphens/>
      <w:spacing w:after="200" w:line="240" w:lineRule="auto"/>
      <w:ind w:firstLine="0"/>
      <w:jc w:val="left"/>
    </w:pPr>
    <w:rPr>
      <w:rFonts w:ascii="Cambria" w:eastAsia="Cambria" w:hAnsi="Cambria" w:cs="font898"/>
      <w:sz w:val="24"/>
      <w:lang w:val="en-US" w:eastAsia="en-US"/>
    </w:rPr>
  </w:style>
  <w:style w:type="paragraph" w:customStyle="1" w:styleId="CaptionedFigure">
    <w:name w:val="Captioned Figure"/>
    <w:basedOn w:val="Figure"/>
    <w:rsid w:val="003B7E25"/>
    <w:pPr>
      <w:keepNext/>
    </w:pPr>
  </w:style>
  <w:style w:type="paragraph" w:styleId="15">
    <w:name w:val="index 1"/>
    <w:basedOn w:val="a"/>
    <w:next w:val="a"/>
    <w:autoRedefine/>
    <w:uiPriority w:val="99"/>
    <w:semiHidden/>
    <w:unhideWhenUsed/>
    <w:rsid w:val="003B7E25"/>
    <w:pPr>
      <w:suppressAutoHyphens/>
      <w:spacing w:line="240" w:lineRule="auto"/>
      <w:ind w:left="240" w:hanging="240"/>
      <w:jc w:val="left"/>
    </w:pPr>
    <w:rPr>
      <w:rFonts w:ascii="Cambria" w:eastAsia="Cambria" w:hAnsi="Cambria" w:cs="font898"/>
      <w:sz w:val="24"/>
      <w:lang w:val="en-US" w:eastAsia="en-US"/>
    </w:rPr>
  </w:style>
  <w:style w:type="paragraph" w:styleId="af0">
    <w:name w:val="index heading"/>
    <w:basedOn w:val="Heading"/>
    <w:rsid w:val="003B7E25"/>
  </w:style>
  <w:style w:type="paragraph" w:styleId="af1">
    <w:name w:val="toa heading"/>
    <w:basedOn w:val="1"/>
    <w:next w:val="a0"/>
    <w:rsid w:val="003B7E25"/>
    <w:pPr>
      <w:spacing w:before="240" w:line="259" w:lineRule="auto"/>
      <w:outlineLvl w:val="9"/>
    </w:pPr>
    <w:rPr>
      <w:b w:val="0"/>
      <w:bCs w:val="0"/>
      <w:color w:val="365F91"/>
    </w:rPr>
  </w:style>
  <w:style w:type="paragraph" w:customStyle="1" w:styleId="SourceCode">
    <w:name w:val="Source Code"/>
    <w:basedOn w:val="a"/>
    <w:rsid w:val="003B7E25"/>
    <w:pPr>
      <w:suppressAutoHyphens/>
      <w:spacing w:after="200" w:line="240" w:lineRule="auto"/>
      <w:ind w:firstLine="0"/>
      <w:jc w:val="left"/>
    </w:pPr>
    <w:rPr>
      <w:rFonts w:ascii="Cambria" w:eastAsia="Cambria" w:hAnsi="Cambria" w:cs="font898"/>
      <w:sz w:val="24"/>
      <w:lang w:val="en-US" w:eastAsia="en-US"/>
    </w:rPr>
  </w:style>
  <w:style w:type="paragraph" w:styleId="af2">
    <w:name w:val="header"/>
    <w:basedOn w:val="a"/>
    <w:link w:val="af3"/>
    <w:uiPriority w:val="99"/>
    <w:unhideWhenUsed/>
    <w:rsid w:val="00D4592B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Верхний колонтитул Знак"/>
    <w:basedOn w:val="a1"/>
    <w:link w:val="af2"/>
    <w:uiPriority w:val="99"/>
    <w:rsid w:val="00D4592B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4">
    <w:name w:val="footer"/>
    <w:basedOn w:val="a"/>
    <w:link w:val="af5"/>
    <w:uiPriority w:val="99"/>
    <w:unhideWhenUsed/>
    <w:rsid w:val="00D4592B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Нижний колонтитул Знак"/>
    <w:basedOn w:val="a1"/>
    <w:link w:val="af4"/>
    <w:uiPriority w:val="99"/>
    <w:rsid w:val="00D4592B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6">
    <w:name w:val="Неразрешенное упоминание1"/>
    <w:basedOn w:val="a1"/>
    <w:uiPriority w:val="99"/>
    <w:semiHidden/>
    <w:unhideWhenUsed/>
    <w:rsid w:val="0047509B"/>
    <w:rPr>
      <w:color w:val="605E5C"/>
      <w:shd w:val="clear" w:color="auto" w:fill="E1DFDD"/>
    </w:rPr>
  </w:style>
  <w:style w:type="paragraph" w:styleId="af6">
    <w:name w:val="List Paragraph"/>
    <w:basedOn w:val="a"/>
    <w:uiPriority w:val="34"/>
    <w:qFormat/>
    <w:rsid w:val="002372F0"/>
    <w:pPr>
      <w:ind w:left="720"/>
      <w:contextualSpacing/>
    </w:pPr>
  </w:style>
  <w:style w:type="paragraph" w:styleId="af7">
    <w:name w:val="Normal (Web)"/>
    <w:basedOn w:val="a"/>
    <w:uiPriority w:val="99"/>
    <w:semiHidden/>
    <w:unhideWhenUsed/>
    <w:rsid w:val="002570C2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styleId="af8">
    <w:name w:val="Unresolved Mention"/>
    <w:basedOn w:val="a1"/>
    <w:uiPriority w:val="99"/>
    <w:semiHidden/>
    <w:unhideWhenUsed/>
    <w:rsid w:val="00D256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7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6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9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3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1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61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63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4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29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34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10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552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76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7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1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06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733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559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27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0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82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6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9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2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5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1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0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03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1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8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2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2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37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5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0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61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5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49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5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50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4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92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2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05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322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32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26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27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54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47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95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96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A5640-C9BB-4C2E-9184-85D8A03BAC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18</Pages>
  <Words>448</Words>
  <Characters>2558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Surzhikova Anastasia</dc:creator>
  <cp:keywords/>
  <dc:description/>
  <cp:lastModifiedBy>Denis Pajunen</cp:lastModifiedBy>
  <cp:revision>4</cp:revision>
  <cp:lastPrinted>2025-10-19T19:17:00Z</cp:lastPrinted>
  <dcterms:created xsi:type="dcterms:W3CDTF">2025-11-09T18:56:00Z</dcterms:created>
  <dcterms:modified xsi:type="dcterms:W3CDTF">2025-11-09T19:07:00Z</dcterms:modified>
</cp:coreProperties>
</file>