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162F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</w:rPr>
      </w:pPr>
      <w:r w:rsidRPr="00E74145">
        <w:rPr>
          <w:sz w:val="24"/>
        </w:rPr>
        <w:t>ГУАП</w:t>
      </w:r>
    </w:p>
    <w:p w14:paraId="4034EE9A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sz w:val="24"/>
        </w:rPr>
      </w:pPr>
      <w:r w:rsidRPr="00E74145">
        <w:rPr>
          <w:sz w:val="24"/>
        </w:rPr>
        <w:t>КАФЕДРА № 41</w:t>
      </w:r>
    </w:p>
    <w:p w14:paraId="49B26881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sz w:val="24"/>
        </w:rPr>
      </w:pPr>
      <w:r w:rsidRPr="00E74145">
        <w:rPr>
          <w:sz w:val="24"/>
        </w:rPr>
        <w:t xml:space="preserve">ОТЧЕТ </w:t>
      </w:r>
      <w:r w:rsidRPr="00E74145">
        <w:rPr>
          <w:sz w:val="24"/>
        </w:rPr>
        <w:br/>
        <w:t>ЗАЩИЩЕН С ОЦЕНКОЙ</w:t>
      </w:r>
    </w:p>
    <w:p w14:paraId="5C5FFF8B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sz w:val="24"/>
        </w:rPr>
      </w:pPr>
      <w:r w:rsidRPr="00E74145">
        <w:rPr>
          <w:sz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167071" w:rsidRPr="00E74145" w14:paraId="00B8F20E" w14:textId="77777777" w:rsidTr="00DF19F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9DB59CD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F34D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852A50A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26931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CDA609C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В.В. Боженко </w:t>
            </w:r>
          </w:p>
        </w:tc>
      </w:tr>
      <w:tr w:rsidR="00167071" w:rsidRPr="00E74145" w14:paraId="2656AAA8" w14:textId="77777777" w:rsidTr="00DF19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AAB19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2B7C6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0F620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F299B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BDC13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инициалы, фамилия</w:t>
            </w:r>
          </w:p>
        </w:tc>
      </w:tr>
    </w:tbl>
    <w:p w14:paraId="65DDBC48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67071" w:rsidRPr="00E74145" w14:paraId="696F6954" w14:textId="77777777" w:rsidTr="00DF19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68CFA6A" w14:textId="0E290B86" w:rsidR="00167071" w:rsidRPr="00942EA8" w:rsidRDefault="00167071" w:rsidP="00DF19F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szCs w:val="28"/>
                <w:lang w:val="en-US"/>
              </w:rPr>
            </w:pPr>
            <w:r w:rsidRPr="00E74145">
              <w:rPr>
                <w:szCs w:val="28"/>
              </w:rPr>
              <w:t>ОТЧЕТ О ЛАБОРАТОРНОЙ РАБОТЕ</w:t>
            </w:r>
            <w:r>
              <w:rPr>
                <w:szCs w:val="28"/>
              </w:rPr>
              <w:t xml:space="preserve"> №</w:t>
            </w:r>
            <w:r w:rsidR="00DE5DAE">
              <w:rPr>
                <w:szCs w:val="28"/>
              </w:rPr>
              <w:t>4</w:t>
            </w:r>
          </w:p>
        </w:tc>
      </w:tr>
      <w:tr w:rsidR="00167071" w:rsidRPr="00E74145" w14:paraId="2009AFC4" w14:textId="77777777" w:rsidTr="00DF19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228BDE3" w14:textId="227A288E" w:rsidR="00167071" w:rsidRPr="00167071" w:rsidRDefault="00DE5DAE" w:rsidP="00DF19FD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bCs/>
                <w:szCs w:val="32"/>
                <w:lang w:val="en-US"/>
              </w:rPr>
            </w:pPr>
            <w:r w:rsidRPr="00DE5DAE">
              <w:rPr>
                <w:bCs/>
                <w:szCs w:val="32"/>
              </w:rPr>
              <w:t>Кластеризация</w:t>
            </w:r>
          </w:p>
        </w:tc>
      </w:tr>
      <w:tr w:rsidR="00167071" w:rsidRPr="00E74145" w14:paraId="1BF09BF3" w14:textId="77777777" w:rsidTr="002372F0">
        <w:trPr>
          <w:trHeight w:val="243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EA8C740" w14:textId="5A0C20A1" w:rsidR="00167071" w:rsidRPr="00E74145" w:rsidRDefault="002372F0" w:rsidP="002372F0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sz w:val="24"/>
              </w:rPr>
            </w:pPr>
            <w:r w:rsidRPr="00E74145">
              <w:rPr>
                <w:sz w:val="24"/>
              </w:rPr>
              <w:t xml:space="preserve">по курсу: </w:t>
            </w:r>
            <w:r>
              <w:rPr>
                <w:szCs w:val="28"/>
              </w:rPr>
              <w:t>ВВЕДЕНИЕ В АНАЛИЗ ДАННЫХ</w:t>
            </w:r>
          </w:p>
        </w:tc>
      </w:tr>
      <w:tr w:rsidR="00167071" w:rsidRPr="00E74145" w14:paraId="7CDEC2D6" w14:textId="77777777" w:rsidTr="00DF19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9B6781" w14:textId="01947A57" w:rsidR="00167071" w:rsidRPr="00C5539C" w:rsidRDefault="00167071" w:rsidP="00DF19FD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szCs w:val="28"/>
              </w:rPr>
            </w:pPr>
          </w:p>
        </w:tc>
      </w:tr>
      <w:tr w:rsidR="00167071" w:rsidRPr="00E74145" w14:paraId="66623540" w14:textId="77777777" w:rsidTr="00DF19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E57911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14:paraId="60A1BB4E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sz w:val="24"/>
          <w:lang w:val="en-US"/>
        </w:rPr>
      </w:pPr>
      <w:r w:rsidRPr="00E74145">
        <w:rPr>
          <w:sz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67071" w:rsidRPr="00E74145" w14:paraId="54BDCB9D" w14:textId="77777777" w:rsidTr="00DF19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B7E1F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sz w:val="24"/>
              </w:rPr>
            </w:pPr>
            <w:r w:rsidRPr="00E74145">
              <w:rPr>
                <w:sz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423C7B" w14:textId="14134990" w:rsidR="00167071" w:rsidRPr="00D4592B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E74145">
              <w:rPr>
                <w:sz w:val="24"/>
              </w:rPr>
              <w:t>4</w:t>
            </w:r>
            <w:r w:rsidR="00D4592B">
              <w:rPr>
                <w:sz w:val="24"/>
                <w:lang w:val="en-US"/>
              </w:rPr>
              <w:t>314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736FC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A56EDD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ADDF1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412F3A" w14:textId="1DD27DD7" w:rsidR="00167071" w:rsidRPr="00932C9E" w:rsidRDefault="00932C9E" w:rsidP="002372F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Д.А. Паюнен</w:t>
            </w:r>
          </w:p>
        </w:tc>
      </w:tr>
      <w:tr w:rsidR="00167071" w:rsidRPr="00E74145" w14:paraId="5EBD6DBB" w14:textId="77777777" w:rsidTr="00DF19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93681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ECBEFD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7DEBA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D87848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B65F5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32EF6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инициалы, фамилия</w:t>
            </w:r>
          </w:p>
        </w:tc>
      </w:tr>
    </w:tbl>
    <w:p w14:paraId="24277B06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sz w:val="20"/>
          <w:szCs w:val="20"/>
        </w:rPr>
      </w:pPr>
    </w:p>
    <w:p w14:paraId="19A751B9" w14:textId="5C367B55" w:rsidR="00167071" w:rsidRPr="00E74145" w:rsidRDefault="00167071" w:rsidP="00167071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sz w:val="24"/>
          <w:lang w:val="en-US"/>
        </w:rPr>
      </w:pPr>
      <w:r w:rsidRPr="00E74145">
        <w:rPr>
          <w:sz w:val="24"/>
        </w:rPr>
        <w:t>Санкт-Петербург</w:t>
      </w:r>
      <w:r w:rsidRPr="00E74145">
        <w:rPr>
          <w:sz w:val="24"/>
          <w:lang w:val="en-US"/>
        </w:rPr>
        <w:t xml:space="preserve"> </w:t>
      </w:r>
      <w:r w:rsidRPr="00E74145">
        <w:rPr>
          <w:sz w:val="24"/>
        </w:rPr>
        <w:t>202</w:t>
      </w:r>
      <w:r w:rsidR="00D4592B">
        <w:rPr>
          <w:sz w:val="24"/>
        </w:rPr>
        <w:t>5</w:t>
      </w:r>
    </w:p>
    <w:p w14:paraId="42F6F70E" w14:textId="77777777" w:rsidR="00DE4F6E" w:rsidRDefault="00DE4F6E"/>
    <w:p w14:paraId="1770AD8E" w14:textId="77777777" w:rsidR="00C15D95" w:rsidRDefault="00C15D95"/>
    <w:p w14:paraId="58BECF6A" w14:textId="77777777" w:rsidR="00C15D95" w:rsidRPr="002372F0" w:rsidRDefault="00C15D95" w:rsidP="00D4592B">
      <w:pPr>
        <w:rPr>
          <w:szCs w:val="28"/>
        </w:rPr>
      </w:pPr>
      <w:r w:rsidRPr="002372F0">
        <w:rPr>
          <w:b/>
          <w:bCs/>
          <w:szCs w:val="28"/>
        </w:rPr>
        <w:lastRenderedPageBreak/>
        <w:t>Цель работы</w:t>
      </w:r>
    </w:p>
    <w:p w14:paraId="6F762139" w14:textId="7A787621" w:rsidR="003C3C7C" w:rsidRDefault="003C3C7C" w:rsidP="00D4592B">
      <w:pPr>
        <w:rPr>
          <w:szCs w:val="28"/>
        </w:rPr>
      </w:pPr>
      <w:r w:rsidRPr="003C3C7C">
        <w:rPr>
          <w:szCs w:val="28"/>
        </w:rPr>
        <w:t xml:space="preserve">Изучение </w:t>
      </w:r>
      <w:r w:rsidR="00942EA8">
        <w:rPr>
          <w:szCs w:val="28"/>
        </w:rPr>
        <w:t xml:space="preserve">алгоритмов и методов </w:t>
      </w:r>
      <w:r w:rsidR="00DE5DAE">
        <w:rPr>
          <w:szCs w:val="28"/>
        </w:rPr>
        <w:t>кластеризации</w:t>
      </w:r>
      <w:r w:rsidR="00942EA8">
        <w:rPr>
          <w:szCs w:val="28"/>
        </w:rPr>
        <w:t xml:space="preserve"> на практике.</w:t>
      </w:r>
    </w:p>
    <w:p w14:paraId="530A8E11" w14:textId="7726DC62" w:rsidR="003B7E25" w:rsidRPr="002372F0" w:rsidRDefault="00942EA8" w:rsidP="00942EA8">
      <w:pPr>
        <w:rPr>
          <w:szCs w:val="28"/>
        </w:rPr>
      </w:pPr>
      <w:r>
        <w:rPr>
          <w:b/>
          <w:bCs/>
          <w:szCs w:val="28"/>
        </w:rPr>
        <w:t xml:space="preserve">Индивидуальный вариант: </w:t>
      </w:r>
      <w:r w:rsidRPr="00942EA8">
        <w:rPr>
          <w:szCs w:val="28"/>
        </w:rPr>
        <w:t>2.</w:t>
      </w:r>
      <w:r w:rsidR="003B7E25" w:rsidRPr="002372F0">
        <w:rPr>
          <w:szCs w:val="28"/>
        </w:rPr>
        <w:br w:type="page"/>
      </w:r>
    </w:p>
    <w:p w14:paraId="5F6962C2" w14:textId="77777777" w:rsidR="00C15D95" w:rsidRPr="00BF4D2A" w:rsidRDefault="00C15D95" w:rsidP="00942EA8">
      <w:pPr>
        <w:rPr>
          <w:b/>
          <w:szCs w:val="28"/>
        </w:rPr>
      </w:pPr>
      <w:r w:rsidRPr="00BF4D2A">
        <w:rPr>
          <w:b/>
          <w:szCs w:val="28"/>
        </w:rPr>
        <w:t>Ход работы</w:t>
      </w:r>
    </w:p>
    <w:p w14:paraId="7EB90919" w14:textId="6CF4F9FE" w:rsidR="00942EA8" w:rsidRPr="00BF4D2A" w:rsidRDefault="003B7E25" w:rsidP="00942EA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4D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1 </w:t>
      </w:r>
      <w:r w:rsidR="00942EA8" w:rsidRPr="00BF4D2A">
        <w:rPr>
          <w:rFonts w:ascii="Times New Roman" w:hAnsi="Times New Roman" w:cs="Times New Roman"/>
          <w:b/>
          <w:sz w:val="28"/>
          <w:szCs w:val="28"/>
          <w:lang w:val="ru-RU"/>
        </w:rPr>
        <w:t>Импорт основных библиотек и загрузка данных</w:t>
      </w:r>
    </w:p>
    <w:p w14:paraId="0D277944" w14:textId="40900949" w:rsidR="00942EA8" w:rsidRPr="00BF4D2A" w:rsidRDefault="00942EA8" w:rsidP="00942E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D2A">
        <w:rPr>
          <w:rFonts w:ascii="Times New Roman" w:hAnsi="Times New Roman" w:cs="Times New Roman"/>
          <w:sz w:val="28"/>
          <w:szCs w:val="28"/>
          <w:lang w:val="ru-RU"/>
        </w:rPr>
        <w:t>Импорт основных библиотек и загрузка данных представлены на рисунке 1.</w:t>
      </w:r>
    </w:p>
    <w:p w14:paraId="73C8F90D" w14:textId="14D2603E" w:rsidR="00942EA8" w:rsidRPr="00BF4D2A" w:rsidRDefault="00DE5DAE" w:rsidP="00942EA8">
      <w:pPr>
        <w:jc w:val="center"/>
        <w:rPr>
          <w:b/>
          <w:szCs w:val="28"/>
        </w:rPr>
      </w:pPr>
      <w:bookmarkStart w:id="0" w:name="X32796ac69acf930e2161865a52ad8afa9b19e7a"/>
      <w:r>
        <w:rPr>
          <w:noProof/>
        </w:rPr>
        <w:drawing>
          <wp:inline distT="0" distB="0" distL="0" distR="0" wp14:anchorId="65C2E291" wp14:editId="7D4C2208">
            <wp:extent cx="3906614" cy="1979407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0141" cy="198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A8EC" w14:textId="6020349F" w:rsidR="00942EA8" w:rsidRPr="00BF4D2A" w:rsidRDefault="00942EA8" w:rsidP="00942EA8">
      <w:pPr>
        <w:widowControl w:val="0"/>
        <w:autoSpaceDE w:val="0"/>
        <w:autoSpaceDN w:val="0"/>
        <w:adjustRightInd w:val="0"/>
        <w:jc w:val="center"/>
        <w:rPr>
          <w:szCs w:val="28"/>
        </w:rPr>
      </w:pPr>
      <w:r w:rsidRPr="00BF4D2A">
        <w:rPr>
          <w:szCs w:val="28"/>
        </w:rPr>
        <w:t>Рисунок 1 – Импорт основных библиотек и загрузка данных</w:t>
      </w:r>
    </w:p>
    <w:p w14:paraId="32F4D145" w14:textId="77777777" w:rsidR="00942EA8" w:rsidRPr="00BF4D2A" w:rsidRDefault="00942EA8" w:rsidP="00942EA8">
      <w:pPr>
        <w:ind w:firstLine="0"/>
        <w:rPr>
          <w:b/>
          <w:szCs w:val="28"/>
        </w:rPr>
      </w:pPr>
    </w:p>
    <w:p w14:paraId="600644C9" w14:textId="66370346" w:rsidR="00942EA8" w:rsidRPr="00BF4D2A" w:rsidRDefault="003C3C7C" w:rsidP="00942EA8">
      <w:pPr>
        <w:rPr>
          <w:b/>
          <w:szCs w:val="28"/>
        </w:rPr>
      </w:pPr>
      <w:r w:rsidRPr="00BF4D2A">
        <w:rPr>
          <w:b/>
          <w:szCs w:val="28"/>
        </w:rPr>
        <w:t>2</w:t>
      </w:r>
      <w:r w:rsidR="003B7E25" w:rsidRPr="00BF4D2A">
        <w:rPr>
          <w:b/>
          <w:szCs w:val="28"/>
        </w:rPr>
        <w:t xml:space="preserve"> </w:t>
      </w:r>
      <w:bookmarkEnd w:id="0"/>
      <w:r w:rsidR="00942EA8" w:rsidRPr="00BF4D2A">
        <w:rPr>
          <w:b/>
          <w:szCs w:val="28"/>
        </w:rPr>
        <w:t xml:space="preserve">Часть 1 </w:t>
      </w:r>
      <w:r w:rsidR="00DE5DAE">
        <w:rPr>
          <w:b/>
          <w:szCs w:val="28"/>
        </w:rPr>
        <w:t>–</w:t>
      </w:r>
      <w:r w:rsidR="00942EA8" w:rsidRPr="00BF4D2A">
        <w:rPr>
          <w:b/>
          <w:szCs w:val="28"/>
        </w:rPr>
        <w:t xml:space="preserve"> </w:t>
      </w:r>
      <w:r w:rsidR="00DE5DAE">
        <w:rPr>
          <w:b/>
          <w:szCs w:val="28"/>
        </w:rPr>
        <w:t>Кластеризация на искусственных данных</w:t>
      </w:r>
    </w:p>
    <w:p w14:paraId="2AE39B97" w14:textId="3B771BFB" w:rsidR="00942EA8" w:rsidRPr="00BF4D2A" w:rsidRDefault="00942EA8" w:rsidP="00942EA8">
      <w:pPr>
        <w:rPr>
          <w:b/>
          <w:bCs/>
          <w:szCs w:val="28"/>
        </w:rPr>
      </w:pPr>
      <w:r w:rsidRPr="00BF4D2A">
        <w:rPr>
          <w:szCs w:val="28"/>
        </w:rPr>
        <w:t>Реализация данной части представлена на рисунках 2 - 1</w:t>
      </w:r>
      <w:r w:rsidR="007D57A3" w:rsidRPr="00BF4D2A">
        <w:rPr>
          <w:szCs w:val="28"/>
        </w:rPr>
        <w:t>0</w:t>
      </w:r>
      <w:r w:rsidRPr="00BF4D2A">
        <w:rPr>
          <w:szCs w:val="28"/>
        </w:rPr>
        <w:t>.</w:t>
      </w:r>
    </w:p>
    <w:p w14:paraId="14A77AF8" w14:textId="44E34C58" w:rsidR="00942EA8" w:rsidRPr="00BF4D2A" w:rsidRDefault="00DE5DAE" w:rsidP="00942EA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EF4ABCD" wp14:editId="7C740BAD">
            <wp:extent cx="5940425" cy="35947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A36C" w14:textId="58D2F280" w:rsidR="00942EA8" w:rsidRPr="00BF4D2A" w:rsidRDefault="00942EA8" w:rsidP="00942EA8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2 – Часть 1 (пункт 1.</w:t>
      </w:r>
      <w:r w:rsidR="00DE5DAE">
        <w:rPr>
          <w:szCs w:val="28"/>
        </w:rPr>
        <w:t>3</w:t>
      </w:r>
      <w:r w:rsidR="007D57A3" w:rsidRPr="00BF4D2A">
        <w:rPr>
          <w:szCs w:val="28"/>
        </w:rPr>
        <w:t>)</w:t>
      </w:r>
    </w:p>
    <w:p w14:paraId="1EBB69D5" w14:textId="6E0E7F67" w:rsidR="007D57A3" w:rsidRPr="00BF4D2A" w:rsidRDefault="007D57A3" w:rsidP="00942EA8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D3A7732" w14:textId="0AC7BF81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rPr>
          <w:szCs w:val="28"/>
        </w:rPr>
      </w:pPr>
      <w:r>
        <w:rPr>
          <w:noProof/>
        </w:rPr>
        <w:drawing>
          <wp:inline distT="0" distB="0" distL="0" distR="0" wp14:anchorId="2C0A724F" wp14:editId="5A7A4824">
            <wp:extent cx="4921522" cy="37914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840" cy="379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8D5D" w14:textId="3006AD58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3 – Часть 1 (пункт 1.</w:t>
      </w:r>
      <w:r w:rsidR="00DE5DAE">
        <w:rPr>
          <w:szCs w:val="28"/>
        </w:rPr>
        <w:t>4</w:t>
      </w:r>
      <w:r w:rsidRPr="00BF4D2A">
        <w:rPr>
          <w:szCs w:val="28"/>
        </w:rPr>
        <w:t>)</w:t>
      </w:r>
    </w:p>
    <w:p w14:paraId="34A37711" w14:textId="17B4071D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081A385" wp14:editId="2B3CB538">
            <wp:extent cx="5940425" cy="27000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D8E" w14:textId="66E0500A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4 – Часть 1 (пункт 1.</w:t>
      </w:r>
      <w:r w:rsidR="00DE5DAE">
        <w:rPr>
          <w:szCs w:val="28"/>
        </w:rPr>
        <w:t>5</w:t>
      </w:r>
      <w:r w:rsidRPr="00BF4D2A">
        <w:rPr>
          <w:szCs w:val="28"/>
        </w:rPr>
        <w:t>)</w:t>
      </w:r>
    </w:p>
    <w:p w14:paraId="2001317E" w14:textId="68D480F8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B648DE6" w14:textId="316FD54D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A56CB08" wp14:editId="644D8D1F">
            <wp:extent cx="5940425" cy="42259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D0EF" w14:textId="2BE83795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5 – Часть 1 (пункт 1.</w:t>
      </w:r>
      <w:r w:rsidR="001D25EB">
        <w:rPr>
          <w:szCs w:val="28"/>
        </w:rPr>
        <w:t>7</w:t>
      </w:r>
      <w:r w:rsidRPr="00BF4D2A">
        <w:rPr>
          <w:szCs w:val="28"/>
        </w:rPr>
        <w:t>)</w:t>
      </w:r>
    </w:p>
    <w:p w14:paraId="07D326C3" w14:textId="1FB41D30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BD073AE" w14:textId="66F2D1B8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0C64752F" w14:textId="08952AE0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D9A8041" wp14:editId="3E84FAAB">
            <wp:extent cx="5078277" cy="2638750"/>
            <wp:effectExtent l="0" t="0" r="825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385" cy="26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6A2B" w14:textId="226785D6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6 – Часть 1 (пункт 1.</w:t>
      </w:r>
      <w:r w:rsidR="001D25EB">
        <w:rPr>
          <w:szCs w:val="28"/>
        </w:rPr>
        <w:t>8</w:t>
      </w:r>
      <w:r w:rsidRPr="00BF4D2A">
        <w:rPr>
          <w:szCs w:val="28"/>
        </w:rPr>
        <w:t>)</w:t>
      </w:r>
    </w:p>
    <w:p w14:paraId="177DF8DA" w14:textId="56C08714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AEF12D4" w14:textId="4F1FC533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295361D" wp14:editId="3D0F014B">
            <wp:extent cx="5940425" cy="40703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7A3" w:rsidRPr="00BF4D2A">
        <w:rPr>
          <w:szCs w:val="28"/>
        </w:rPr>
        <w:br/>
        <w:t>Рисунок 7 – Часть 1 (пункт 1.</w:t>
      </w:r>
      <w:r w:rsidR="001D25EB">
        <w:rPr>
          <w:szCs w:val="28"/>
        </w:rPr>
        <w:t>9</w:t>
      </w:r>
      <w:r w:rsidR="007D57A3" w:rsidRPr="00BF4D2A">
        <w:rPr>
          <w:szCs w:val="28"/>
        </w:rPr>
        <w:t>)</w:t>
      </w:r>
    </w:p>
    <w:p w14:paraId="330AF9D6" w14:textId="4F6296E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4440B31" w14:textId="116E002A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40908ED" w14:textId="36519130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23BC16A" wp14:editId="6A0BB043">
            <wp:extent cx="5940425" cy="38004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1287" w14:textId="19686BA1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8 – Часть 1 (пункт 1.</w:t>
      </w:r>
      <w:r w:rsidR="001D25EB">
        <w:rPr>
          <w:szCs w:val="28"/>
        </w:rPr>
        <w:t>10</w:t>
      </w:r>
      <w:r w:rsidRPr="00BF4D2A">
        <w:rPr>
          <w:szCs w:val="28"/>
        </w:rPr>
        <w:t>)</w:t>
      </w:r>
    </w:p>
    <w:p w14:paraId="7EDD5A65" w14:textId="09163B3C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4EB21FF" w14:textId="016598A5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19D9456" wp14:editId="05506909">
            <wp:extent cx="5724525" cy="43529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0DF" w14:textId="6FFF921E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9 – Часть 1 (пункт 1.</w:t>
      </w:r>
      <w:r w:rsidR="001D25EB">
        <w:rPr>
          <w:szCs w:val="28"/>
        </w:rPr>
        <w:t>11</w:t>
      </w:r>
      <w:r w:rsidRPr="00BF4D2A">
        <w:rPr>
          <w:szCs w:val="28"/>
        </w:rPr>
        <w:t>)</w:t>
      </w:r>
    </w:p>
    <w:p w14:paraId="699C9B38" w14:textId="3513CF6F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409AF16" w14:textId="5D7D4135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93B7715" wp14:editId="20B6EF4C">
            <wp:extent cx="5940425" cy="36042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6FF5" w14:textId="6525C694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10 – Часть 1 (пункт 1.</w:t>
      </w:r>
      <w:r w:rsidR="001D25EB">
        <w:rPr>
          <w:szCs w:val="28"/>
        </w:rPr>
        <w:t>12</w:t>
      </w:r>
      <w:r w:rsidRPr="00BF4D2A">
        <w:rPr>
          <w:szCs w:val="28"/>
        </w:rPr>
        <w:t>)</w:t>
      </w:r>
    </w:p>
    <w:p w14:paraId="27C55160" w14:textId="77777777" w:rsidR="007D57A3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ED092D6" w14:textId="5FD03876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2130293" wp14:editId="348B646C">
            <wp:extent cx="4377584" cy="3509554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0628" cy="35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69BE" w14:textId="2FEF877E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>
        <w:rPr>
          <w:szCs w:val="28"/>
        </w:rPr>
        <w:t>1</w:t>
      </w:r>
      <w:r w:rsidRPr="00BF4D2A">
        <w:rPr>
          <w:szCs w:val="28"/>
        </w:rPr>
        <w:t xml:space="preserve"> – Часть 1 (пункт 1.</w:t>
      </w:r>
      <w:r>
        <w:rPr>
          <w:szCs w:val="28"/>
        </w:rPr>
        <w:t>1</w:t>
      </w:r>
      <w:r>
        <w:rPr>
          <w:szCs w:val="28"/>
        </w:rPr>
        <w:t>3</w:t>
      </w:r>
      <w:r w:rsidRPr="00BF4D2A">
        <w:rPr>
          <w:szCs w:val="28"/>
        </w:rPr>
        <w:t>)</w:t>
      </w:r>
    </w:p>
    <w:p w14:paraId="0A0C5585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50E31EE" w14:textId="6DDF1AFE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31B78F6" wp14:editId="39E4B440">
            <wp:extent cx="5940425" cy="29413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B00" w14:textId="02ABA5A4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>
        <w:rPr>
          <w:szCs w:val="28"/>
        </w:rPr>
        <w:t>2</w:t>
      </w:r>
      <w:r w:rsidRPr="00BF4D2A">
        <w:rPr>
          <w:szCs w:val="28"/>
        </w:rPr>
        <w:t xml:space="preserve"> – Часть 1 (пункт 1.</w:t>
      </w:r>
      <w:r>
        <w:rPr>
          <w:szCs w:val="28"/>
        </w:rPr>
        <w:t>1</w:t>
      </w:r>
      <w:r>
        <w:rPr>
          <w:szCs w:val="28"/>
        </w:rPr>
        <w:t>4</w:t>
      </w:r>
      <w:r w:rsidRPr="00BF4D2A">
        <w:rPr>
          <w:szCs w:val="28"/>
        </w:rPr>
        <w:t>)</w:t>
      </w:r>
    </w:p>
    <w:p w14:paraId="61671109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ED6FAB8" w14:textId="197ADA4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9148E4B" wp14:editId="534CF798">
            <wp:extent cx="5940425" cy="286766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3835" w14:textId="79E61F1D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>
        <w:rPr>
          <w:szCs w:val="28"/>
        </w:rPr>
        <w:t>3</w:t>
      </w:r>
      <w:r w:rsidRPr="00BF4D2A">
        <w:rPr>
          <w:szCs w:val="28"/>
        </w:rPr>
        <w:t xml:space="preserve"> – Часть 1 (пункт 1.</w:t>
      </w:r>
      <w:r>
        <w:rPr>
          <w:szCs w:val="28"/>
        </w:rPr>
        <w:t>1</w:t>
      </w:r>
      <w:r>
        <w:rPr>
          <w:szCs w:val="28"/>
        </w:rPr>
        <w:t>5</w:t>
      </w:r>
      <w:r w:rsidRPr="00BF4D2A">
        <w:rPr>
          <w:szCs w:val="28"/>
        </w:rPr>
        <w:t>)</w:t>
      </w:r>
    </w:p>
    <w:p w14:paraId="43538142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6BCB968" w14:textId="738AF8E5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57B65CC" wp14:editId="21B56873">
            <wp:extent cx="5940425" cy="358330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89AF" w14:textId="36F832DC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>
        <w:rPr>
          <w:szCs w:val="28"/>
        </w:rPr>
        <w:t>4</w:t>
      </w:r>
      <w:r w:rsidRPr="00BF4D2A">
        <w:rPr>
          <w:szCs w:val="28"/>
        </w:rPr>
        <w:t xml:space="preserve"> – Часть 1 (пункт 1.</w:t>
      </w:r>
      <w:r>
        <w:rPr>
          <w:szCs w:val="28"/>
        </w:rPr>
        <w:t>1</w:t>
      </w:r>
      <w:r>
        <w:rPr>
          <w:szCs w:val="28"/>
        </w:rPr>
        <w:t>6</w:t>
      </w:r>
      <w:r w:rsidRPr="00BF4D2A">
        <w:rPr>
          <w:szCs w:val="28"/>
        </w:rPr>
        <w:t>)</w:t>
      </w:r>
    </w:p>
    <w:p w14:paraId="63CF4879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F5EFAB6" w14:textId="1F06D709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4742A84" wp14:editId="32D0417B">
            <wp:extent cx="5940425" cy="4761865"/>
            <wp:effectExtent l="0" t="0" r="317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E4FB" w14:textId="67836D97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>
        <w:rPr>
          <w:szCs w:val="28"/>
        </w:rPr>
        <w:t>5</w:t>
      </w:r>
      <w:r w:rsidRPr="00BF4D2A">
        <w:rPr>
          <w:szCs w:val="28"/>
        </w:rPr>
        <w:t xml:space="preserve"> – Часть 1 (пункт 1.</w:t>
      </w:r>
      <w:r>
        <w:rPr>
          <w:szCs w:val="28"/>
        </w:rPr>
        <w:t>1</w:t>
      </w:r>
      <w:r>
        <w:rPr>
          <w:szCs w:val="28"/>
        </w:rPr>
        <w:t>7</w:t>
      </w:r>
      <w:r w:rsidRPr="00BF4D2A">
        <w:rPr>
          <w:szCs w:val="28"/>
        </w:rPr>
        <w:t>)</w:t>
      </w:r>
    </w:p>
    <w:p w14:paraId="192A2861" w14:textId="77777777" w:rsidR="007D57A3" w:rsidRPr="00BF4D2A" w:rsidRDefault="007D57A3" w:rsidP="001D25EB">
      <w:pPr>
        <w:widowControl w:val="0"/>
        <w:autoSpaceDE w:val="0"/>
        <w:autoSpaceDN w:val="0"/>
        <w:adjustRightInd w:val="0"/>
        <w:ind w:firstLine="0"/>
        <w:rPr>
          <w:szCs w:val="28"/>
        </w:rPr>
      </w:pPr>
    </w:p>
    <w:p w14:paraId="683E128A" w14:textId="259CBFBB" w:rsidR="007D57A3" w:rsidRPr="00BF4D2A" w:rsidRDefault="007D57A3" w:rsidP="007D57A3">
      <w:pPr>
        <w:rPr>
          <w:b/>
          <w:szCs w:val="28"/>
        </w:rPr>
      </w:pPr>
      <w:r w:rsidRPr="00BF4D2A">
        <w:rPr>
          <w:b/>
          <w:szCs w:val="28"/>
        </w:rPr>
        <w:t xml:space="preserve">3 Часть 2 - </w:t>
      </w:r>
      <w:r w:rsidR="001D25EB" w:rsidRPr="001D25EB">
        <w:rPr>
          <w:b/>
          <w:szCs w:val="28"/>
        </w:rPr>
        <w:t>Кластеризация реальных данных</w:t>
      </w:r>
    </w:p>
    <w:p w14:paraId="6CC835B4" w14:textId="689FE88F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rPr>
          <w:szCs w:val="28"/>
        </w:rPr>
      </w:pPr>
      <w:r w:rsidRPr="00BF4D2A">
        <w:rPr>
          <w:szCs w:val="28"/>
        </w:rPr>
        <w:t>Реализация данной части представлена на рисунках 11 – 15.</w:t>
      </w:r>
    </w:p>
    <w:p w14:paraId="59A996E8" w14:textId="6A7ED1E1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E46A0BF" wp14:editId="2FDA593D">
            <wp:extent cx="5940425" cy="5172075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BCD2" w14:textId="4AEDA63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 w:rsidR="001D25EB">
        <w:rPr>
          <w:szCs w:val="28"/>
        </w:rPr>
        <w:t>6</w:t>
      </w:r>
      <w:r w:rsidRPr="00BF4D2A">
        <w:rPr>
          <w:szCs w:val="28"/>
        </w:rPr>
        <w:t xml:space="preserve"> – Часть 2 (пункт 2.1)</w:t>
      </w:r>
    </w:p>
    <w:p w14:paraId="45643580" w14:textId="306544D8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80EE80A" w14:textId="347EB6DC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C39D41C" wp14:editId="518B2D3B">
            <wp:extent cx="3886200" cy="33337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1D8D" w14:textId="4A238130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 w:rsidR="001D25EB">
        <w:rPr>
          <w:szCs w:val="28"/>
        </w:rPr>
        <w:t>7</w:t>
      </w:r>
      <w:r w:rsidRPr="00BF4D2A">
        <w:rPr>
          <w:szCs w:val="28"/>
        </w:rPr>
        <w:t xml:space="preserve"> – Часть 2 (пункт 2.2)</w:t>
      </w:r>
    </w:p>
    <w:p w14:paraId="145EA088" w14:textId="0D413C74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AB8E6B7" w14:textId="018E8792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3F3AF79" wp14:editId="67DB582A">
            <wp:extent cx="5940425" cy="3972560"/>
            <wp:effectExtent l="0" t="0" r="3175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5622" w14:textId="62385791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 w:rsidR="001D25EB">
        <w:rPr>
          <w:szCs w:val="28"/>
        </w:rPr>
        <w:t>8</w:t>
      </w:r>
      <w:r w:rsidRPr="00BF4D2A">
        <w:rPr>
          <w:szCs w:val="28"/>
        </w:rPr>
        <w:t xml:space="preserve"> – Часть 2 (пункт 2.</w:t>
      </w:r>
      <w:r w:rsidR="001D25EB">
        <w:rPr>
          <w:szCs w:val="28"/>
        </w:rPr>
        <w:t>3</w:t>
      </w:r>
      <w:r w:rsidRPr="00BF4D2A">
        <w:rPr>
          <w:szCs w:val="28"/>
        </w:rPr>
        <w:t>)</w:t>
      </w:r>
    </w:p>
    <w:p w14:paraId="4528A2A1" w14:textId="42F3E09E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0FCD6FB" w14:textId="438A483A" w:rsidR="007D57A3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B01C33F" wp14:editId="7DAC0A1F">
            <wp:extent cx="5724525" cy="610552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9367" w14:textId="2F8A2E81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</w:t>
      </w:r>
      <w:r w:rsidR="001D25EB">
        <w:rPr>
          <w:szCs w:val="28"/>
        </w:rPr>
        <w:t>9</w:t>
      </w:r>
      <w:r w:rsidRPr="00BF4D2A">
        <w:rPr>
          <w:szCs w:val="28"/>
        </w:rPr>
        <w:t xml:space="preserve"> – Часть 2 (пункт 2.</w:t>
      </w:r>
      <w:r w:rsidR="001D25EB">
        <w:rPr>
          <w:szCs w:val="28"/>
        </w:rPr>
        <w:t>4</w:t>
      </w:r>
      <w:r w:rsidRPr="00BF4D2A">
        <w:rPr>
          <w:szCs w:val="28"/>
        </w:rPr>
        <w:t>)</w:t>
      </w:r>
    </w:p>
    <w:p w14:paraId="54B318D1" w14:textId="48CC231E" w:rsidR="007D57A3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A6C167B" wp14:editId="449AC34E">
            <wp:extent cx="5940425" cy="29724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708A" w14:textId="77777777" w:rsidR="00DE5DAE" w:rsidRPr="00BF4D2A" w:rsidRDefault="00DE5DAE" w:rsidP="00DE5DAE">
      <w:pPr>
        <w:widowControl w:val="0"/>
        <w:autoSpaceDE w:val="0"/>
        <w:autoSpaceDN w:val="0"/>
        <w:adjustRightInd w:val="0"/>
        <w:ind w:firstLine="0"/>
        <w:rPr>
          <w:szCs w:val="28"/>
        </w:rPr>
      </w:pPr>
    </w:p>
    <w:p w14:paraId="093708BA" w14:textId="1604DEA2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 w:rsidR="001D25EB">
        <w:rPr>
          <w:szCs w:val="28"/>
        </w:rPr>
        <w:t>20</w:t>
      </w:r>
      <w:r w:rsidRPr="00BF4D2A">
        <w:rPr>
          <w:szCs w:val="28"/>
        </w:rPr>
        <w:t xml:space="preserve"> – Часть 2 (пункт 2.</w:t>
      </w:r>
      <w:r w:rsidR="001D25EB">
        <w:rPr>
          <w:szCs w:val="28"/>
        </w:rPr>
        <w:t>4</w:t>
      </w:r>
      <w:r w:rsidRPr="00BF4D2A">
        <w:rPr>
          <w:szCs w:val="28"/>
        </w:rPr>
        <w:t>)</w:t>
      </w:r>
    </w:p>
    <w:p w14:paraId="4C79A5A3" w14:textId="71D448D6" w:rsidR="007D57A3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6D40E326" w14:textId="2059CF3E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0705018" wp14:editId="15EB7F4F">
            <wp:extent cx="5940425" cy="265684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5DCD" w14:textId="781A6B29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21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5</w:t>
      </w:r>
      <w:r w:rsidRPr="00BF4D2A">
        <w:rPr>
          <w:szCs w:val="28"/>
        </w:rPr>
        <w:t>)</w:t>
      </w:r>
    </w:p>
    <w:p w14:paraId="6C1D7DC4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CFD071F" w14:textId="66FEB19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3EFDA80" wp14:editId="1B42DD78">
            <wp:extent cx="5940425" cy="2741295"/>
            <wp:effectExtent l="0" t="0" r="317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54B8" w14:textId="221B4D4E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22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6</w:t>
      </w:r>
      <w:r w:rsidRPr="00BF4D2A">
        <w:rPr>
          <w:szCs w:val="28"/>
        </w:rPr>
        <w:t>)</w:t>
      </w:r>
    </w:p>
    <w:p w14:paraId="2C6A0A1B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0A5C015" w14:textId="6EDF3646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043219D6" wp14:editId="2A07ED7D">
            <wp:extent cx="5940425" cy="3726180"/>
            <wp:effectExtent l="0" t="0" r="317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E91E" w14:textId="701C2411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23</w:t>
      </w:r>
      <w:r w:rsidRPr="00BF4D2A">
        <w:rPr>
          <w:szCs w:val="28"/>
        </w:rPr>
        <w:t xml:space="preserve"> – Часть 2 (пункт 2.7)</w:t>
      </w:r>
    </w:p>
    <w:p w14:paraId="773DC0BA" w14:textId="0FD7BFFC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2ECF106" wp14:editId="6490F355">
            <wp:extent cx="5940425" cy="212280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F251" w14:textId="0211BBE1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24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9</w:t>
      </w:r>
      <w:r w:rsidRPr="00BF4D2A">
        <w:rPr>
          <w:szCs w:val="28"/>
        </w:rPr>
        <w:t>)</w:t>
      </w:r>
    </w:p>
    <w:p w14:paraId="0A4BDB36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04262F13" w14:textId="5F62D650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DC4987F" wp14:editId="4D0E4D60">
            <wp:extent cx="5940425" cy="5444490"/>
            <wp:effectExtent l="0" t="0" r="3175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028B" w14:textId="300A3151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25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10</w:t>
      </w:r>
      <w:r w:rsidRPr="00BF4D2A">
        <w:rPr>
          <w:szCs w:val="28"/>
        </w:rPr>
        <w:t>)</w:t>
      </w:r>
    </w:p>
    <w:p w14:paraId="047257D7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78407DD0" w14:textId="76D39548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E12EA89" wp14:editId="680AF6CD">
            <wp:extent cx="5940425" cy="3116580"/>
            <wp:effectExtent l="0" t="0" r="3175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3E60" w14:textId="5FCE1691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26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10</w:t>
      </w:r>
      <w:r w:rsidRPr="00BF4D2A">
        <w:rPr>
          <w:szCs w:val="28"/>
        </w:rPr>
        <w:t>)</w:t>
      </w:r>
    </w:p>
    <w:p w14:paraId="4880A8CE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65228077" w14:textId="72D282E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0F4D0DB" wp14:editId="2637C187">
            <wp:extent cx="5940425" cy="470979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C556" w14:textId="450DBD73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27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11</w:t>
      </w:r>
      <w:r w:rsidRPr="00BF4D2A">
        <w:rPr>
          <w:szCs w:val="28"/>
        </w:rPr>
        <w:t>)</w:t>
      </w:r>
    </w:p>
    <w:p w14:paraId="06DF1A43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69D56C8" w14:textId="7D021E9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55C76B9" wp14:editId="11845058">
            <wp:extent cx="5940425" cy="2680335"/>
            <wp:effectExtent l="0" t="0" r="3175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0187" w14:textId="17DCCB65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28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12</w:t>
      </w:r>
      <w:r w:rsidRPr="00BF4D2A">
        <w:rPr>
          <w:szCs w:val="28"/>
        </w:rPr>
        <w:t>)</w:t>
      </w:r>
    </w:p>
    <w:p w14:paraId="6ADF7172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9CAE7A2" w14:textId="7252536D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B5773A8" wp14:editId="7EC808B2">
            <wp:extent cx="5940425" cy="3675380"/>
            <wp:effectExtent l="0" t="0" r="3175" b="127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43BA" w14:textId="257E3CB6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29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13</w:t>
      </w:r>
      <w:r w:rsidRPr="00BF4D2A">
        <w:rPr>
          <w:szCs w:val="28"/>
        </w:rPr>
        <w:t>)</w:t>
      </w:r>
    </w:p>
    <w:p w14:paraId="09CBA05E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2B69C4E" w14:textId="6B770BEA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110F23D" wp14:editId="7F8D158D">
            <wp:extent cx="5940425" cy="3006725"/>
            <wp:effectExtent l="0" t="0" r="3175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0C70" w14:textId="036435EA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30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14</w:t>
      </w:r>
      <w:r w:rsidRPr="00BF4D2A">
        <w:rPr>
          <w:szCs w:val="28"/>
        </w:rPr>
        <w:t>)</w:t>
      </w:r>
    </w:p>
    <w:p w14:paraId="7F5F508C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1195BF1" w14:textId="67985C19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B1208AB" wp14:editId="5267EB12">
            <wp:extent cx="5940425" cy="390588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04AC" w14:textId="58F75C7A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31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14</w:t>
      </w:r>
      <w:r w:rsidRPr="00BF4D2A">
        <w:rPr>
          <w:szCs w:val="28"/>
        </w:rPr>
        <w:t>)</w:t>
      </w:r>
    </w:p>
    <w:p w14:paraId="02B91638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7C9D434" w14:textId="4DEE3081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5C79124" wp14:editId="0BB12934">
            <wp:extent cx="5940425" cy="3788410"/>
            <wp:effectExtent l="0" t="0" r="3175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081C" w14:textId="7DE6EB93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32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15</w:t>
      </w:r>
      <w:r w:rsidRPr="00BF4D2A">
        <w:rPr>
          <w:szCs w:val="28"/>
        </w:rPr>
        <w:t>)</w:t>
      </w:r>
    </w:p>
    <w:p w14:paraId="0C684148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43EA896" w14:textId="2D8D3461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D1F2D87" wp14:editId="3091B70A">
            <wp:extent cx="5940425" cy="446659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FAE7" w14:textId="629A960A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33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15</w:t>
      </w:r>
      <w:r w:rsidRPr="00BF4D2A">
        <w:rPr>
          <w:szCs w:val="28"/>
        </w:rPr>
        <w:t>)</w:t>
      </w:r>
    </w:p>
    <w:p w14:paraId="4E2EED3A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7EE59819" w14:textId="57DD3D44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D843377" wp14:editId="791C9C43">
            <wp:extent cx="5940425" cy="526415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5CDD" w14:textId="547F8BBC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34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</w:t>
      </w:r>
      <w:r w:rsidRPr="00BF4D2A">
        <w:rPr>
          <w:szCs w:val="28"/>
        </w:rPr>
        <w:t>7)</w:t>
      </w:r>
    </w:p>
    <w:p w14:paraId="77E10CC6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0A2720D4" w14:textId="6276C72F" w:rsidR="00DE5DAE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01C442E0" wp14:editId="4858815A">
            <wp:extent cx="5940425" cy="329882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682B" w14:textId="41306E83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35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</w:t>
      </w:r>
      <w:r w:rsidRPr="00BF4D2A">
        <w:rPr>
          <w:szCs w:val="28"/>
        </w:rPr>
        <w:t>7)</w:t>
      </w:r>
    </w:p>
    <w:p w14:paraId="3FAF8643" w14:textId="77777777" w:rsidR="001D25EB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67F52C26" w14:textId="3D9BA614" w:rsidR="001D25EB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73F1D84" wp14:editId="6B5C1908">
            <wp:extent cx="5314950" cy="383857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2A50" w14:textId="1A159D17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36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19</w:t>
      </w:r>
      <w:r w:rsidRPr="00BF4D2A">
        <w:rPr>
          <w:szCs w:val="28"/>
        </w:rPr>
        <w:t>)</w:t>
      </w:r>
    </w:p>
    <w:p w14:paraId="33E396CB" w14:textId="77777777" w:rsidR="001D25EB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306C8FD" w14:textId="32204016" w:rsidR="001D25EB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A4765C2" wp14:editId="098D74D6">
            <wp:extent cx="5940425" cy="240919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2019" w14:textId="1DF68B68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37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20</w:t>
      </w:r>
      <w:r w:rsidRPr="00BF4D2A">
        <w:rPr>
          <w:szCs w:val="28"/>
        </w:rPr>
        <w:t>)</w:t>
      </w:r>
    </w:p>
    <w:p w14:paraId="19CF4094" w14:textId="77777777" w:rsidR="001D25EB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D9F10FA" w14:textId="70AAA7EA" w:rsidR="001D25EB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DF8B8E9" wp14:editId="5FEFD02B">
            <wp:extent cx="5940425" cy="3249930"/>
            <wp:effectExtent l="0" t="0" r="3175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1B2C" w14:textId="5C4C7FCD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38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20</w:t>
      </w:r>
      <w:r w:rsidRPr="00BF4D2A">
        <w:rPr>
          <w:szCs w:val="28"/>
        </w:rPr>
        <w:t>)</w:t>
      </w:r>
    </w:p>
    <w:p w14:paraId="60D4B03E" w14:textId="77777777" w:rsidR="001D25EB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86085FA" w14:textId="39430A7A" w:rsidR="001D25EB" w:rsidRDefault="001D25EB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BF5BCBD" wp14:editId="0B4A1A11">
            <wp:extent cx="5940425" cy="278130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5AC0" w14:textId="08AAA995" w:rsidR="001D25EB" w:rsidRPr="00BF4D2A" w:rsidRDefault="001D25EB" w:rsidP="001D25EB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 xml:space="preserve">Рисунок </w:t>
      </w:r>
      <w:r>
        <w:rPr>
          <w:szCs w:val="28"/>
        </w:rPr>
        <w:t>39</w:t>
      </w:r>
      <w:r w:rsidRPr="00BF4D2A">
        <w:rPr>
          <w:szCs w:val="28"/>
        </w:rPr>
        <w:t xml:space="preserve"> – Часть 2 (пункт 2.</w:t>
      </w:r>
      <w:r>
        <w:rPr>
          <w:szCs w:val="28"/>
        </w:rPr>
        <w:t>21</w:t>
      </w:r>
      <w:r w:rsidRPr="00BF4D2A">
        <w:rPr>
          <w:szCs w:val="28"/>
        </w:rPr>
        <w:t>)</w:t>
      </w:r>
    </w:p>
    <w:p w14:paraId="25AA6441" w14:textId="77777777" w:rsidR="00DE5DAE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5D58445" w14:textId="77777777" w:rsidR="00DE5DAE" w:rsidRPr="00BF4D2A" w:rsidRDefault="00DE5DAE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C449B83" w14:textId="77777777" w:rsidR="001D25EB" w:rsidRDefault="001D25EB" w:rsidP="00D4592B">
      <w:pPr>
        <w:rPr>
          <w:b/>
          <w:szCs w:val="28"/>
        </w:rPr>
      </w:pPr>
    </w:p>
    <w:p w14:paraId="5475FB45" w14:textId="77777777" w:rsidR="001D25EB" w:rsidRDefault="001D25EB" w:rsidP="00D4592B">
      <w:pPr>
        <w:rPr>
          <w:b/>
          <w:szCs w:val="28"/>
        </w:rPr>
      </w:pPr>
    </w:p>
    <w:p w14:paraId="1772ED81" w14:textId="77777777" w:rsidR="001D25EB" w:rsidRDefault="001D25EB" w:rsidP="00D4592B">
      <w:pPr>
        <w:rPr>
          <w:b/>
          <w:szCs w:val="28"/>
        </w:rPr>
      </w:pPr>
    </w:p>
    <w:p w14:paraId="4B869F43" w14:textId="77777777" w:rsidR="001D25EB" w:rsidRDefault="001D25EB" w:rsidP="00D4592B">
      <w:pPr>
        <w:rPr>
          <w:b/>
          <w:szCs w:val="28"/>
        </w:rPr>
      </w:pPr>
    </w:p>
    <w:p w14:paraId="281BEF5A" w14:textId="77777777" w:rsidR="001D25EB" w:rsidRDefault="001D25EB" w:rsidP="00D4592B">
      <w:pPr>
        <w:rPr>
          <w:b/>
          <w:szCs w:val="28"/>
        </w:rPr>
      </w:pPr>
    </w:p>
    <w:p w14:paraId="0EC7DB2E" w14:textId="77777777" w:rsidR="001D25EB" w:rsidRDefault="001D25EB" w:rsidP="00D4592B">
      <w:pPr>
        <w:rPr>
          <w:b/>
          <w:szCs w:val="28"/>
        </w:rPr>
      </w:pPr>
    </w:p>
    <w:p w14:paraId="686476B3" w14:textId="77777777" w:rsidR="001D25EB" w:rsidRDefault="001D25EB" w:rsidP="00D4592B">
      <w:pPr>
        <w:rPr>
          <w:b/>
          <w:szCs w:val="28"/>
        </w:rPr>
      </w:pPr>
    </w:p>
    <w:p w14:paraId="0B40343E" w14:textId="77777777" w:rsidR="001D25EB" w:rsidRDefault="001D25EB" w:rsidP="00D4592B">
      <w:pPr>
        <w:rPr>
          <w:b/>
          <w:szCs w:val="28"/>
        </w:rPr>
      </w:pPr>
    </w:p>
    <w:p w14:paraId="3DA7AA61" w14:textId="77777777" w:rsidR="001D25EB" w:rsidRDefault="001D25EB" w:rsidP="00D4592B">
      <w:pPr>
        <w:rPr>
          <w:b/>
          <w:szCs w:val="28"/>
        </w:rPr>
      </w:pPr>
    </w:p>
    <w:p w14:paraId="0B5CC7A2" w14:textId="77777777" w:rsidR="001D25EB" w:rsidRDefault="001D25EB" w:rsidP="00D4592B">
      <w:pPr>
        <w:rPr>
          <w:b/>
          <w:szCs w:val="28"/>
        </w:rPr>
      </w:pPr>
    </w:p>
    <w:p w14:paraId="56C3CC11" w14:textId="77777777" w:rsidR="001D25EB" w:rsidRDefault="001D25EB" w:rsidP="00D4592B">
      <w:pPr>
        <w:rPr>
          <w:b/>
          <w:szCs w:val="28"/>
        </w:rPr>
      </w:pPr>
    </w:p>
    <w:p w14:paraId="1DFD841A" w14:textId="77777777" w:rsidR="001D25EB" w:rsidRDefault="001D25EB" w:rsidP="00D4592B">
      <w:pPr>
        <w:rPr>
          <w:b/>
          <w:szCs w:val="28"/>
        </w:rPr>
      </w:pPr>
    </w:p>
    <w:p w14:paraId="1E07F4B4" w14:textId="77777777" w:rsidR="001D25EB" w:rsidRDefault="001D25EB" w:rsidP="00D4592B">
      <w:pPr>
        <w:rPr>
          <w:b/>
          <w:szCs w:val="28"/>
        </w:rPr>
      </w:pPr>
    </w:p>
    <w:p w14:paraId="5EA9E1FA" w14:textId="77777777" w:rsidR="001D25EB" w:rsidRDefault="001D25EB" w:rsidP="00D4592B">
      <w:pPr>
        <w:rPr>
          <w:b/>
          <w:szCs w:val="28"/>
        </w:rPr>
      </w:pPr>
    </w:p>
    <w:p w14:paraId="166948EB" w14:textId="77777777" w:rsidR="001D25EB" w:rsidRDefault="001D25EB" w:rsidP="00D4592B">
      <w:pPr>
        <w:rPr>
          <w:b/>
          <w:szCs w:val="28"/>
        </w:rPr>
      </w:pPr>
    </w:p>
    <w:p w14:paraId="22344B3D" w14:textId="77777777" w:rsidR="001D25EB" w:rsidRDefault="001D25EB" w:rsidP="00D4592B">
      <w:pPr>
        <w:rPr>
          <w:b/>
          <w:szCs w:val="28"/>
        </w:rPr>
      </w:pPr>
    </w:p>
    <w:p w14:paraId="487C999A" w14:textId="77777777" w:rsidR="001D25EB" w:rsidRDefault="001D25EB" w:rsidP="00D4592B">
      <w:pPr>
        <w:rPr>
          <w:b/>
          <w:szCs w:val="28"/>
        </w:rPr>
      </w:pPr>
    </w:p>
    <w:p w14:paraId="69AD3B9B" w14:textId="52BA19CC" w:rsidR="00B57345" w:rsidRPr="00BF4D2A" w:rsidRDefault="00B57345" w:rsidP="00D4592B">
      <w:pPr>
        <w:rPr>
          <w:b/>
          <w:szCs w:val="28"/>
        </w:rPr>
      </w:pPr>
      <w:r w:rsidRPr="00BF4D2A">
        <w:rPr>
          <w:b/>
          <w:szCs w:val="28"/>
        </w:rPr>
        <w:t>Вывод</w:t>
      </w:r>
    </w:p>
    <w:p w14:paraId="50C23D8F" w14:textId="7C0F0581" w:rsidR="001D25EB" w:rsidRPr="001D25EB" w:rsidRDefault="001D25EB" w:rsidP="001D25EB">
      <w:pPr>
        <w:rPr>
          <w:rFonts w:eastAsia="Cambria"/>
          <w:bCs/>
          <w:szCs w:val="28"/>
          <w:lang w:eastAsia="en-US"/>
        </w:rPr>
      </w:pPr>
      <w:r w:rsidRPr="001D25EB">
        <w:rPr>
          <w:rFonts w:eastAsia="Cambria"/>
          <w:bCs/>
          <w:szCs w:val="28"/>
          <w:lang w:eastAsia="en-US"/>
        </w:rPr>
        <w:t>В ходе выполнения данной лабораторной работы были изучены и применены на практике методы кластеризации данных, в частности алгоритм K-</w:t>
      </w:r>
      <w:proofErr w:type="spellStart"/>
      <w:r w:rsidRPr="001D25EB">
        <w:rPr>
          <w:rFonts w:eastAsia="Cambria"/>
          <w:bCs/>
          <w:szCs w:val="28"/>
          <w:lang w:eastAsia="en-US"/>
        </w:rPr>
        <w:t>means</w:t>
      </w:r>
      <w:proofErr w:type="spellEnd"/>
      <w:r w:rsidRPr="001D25EB">
        <w:rPr>
          <w:rFonts w:eastAsia="Cambria"/>
          <w:bCs/>
          <w:szCs w:val="28"/>
          <w:lang w:eastAsia="en-US"/>
        </w:rPr>
        <w:t xml:space="preserve"> и иерархическая кластеризация.</w:t>
      </w:r>
    </w:p>
    <w:p w14:paraId="61407535" w14:textId="4B0E3B8A" w:rsidR="001D25EB" w:rsidRPr="001D25EB" w:rsidRDefault="001D25EB" w:rsidP="001D25EB">
      <w:pPr>
        <w:rPr>
          <w:rFonts w:eastAsia="Cambria"/>
          <w:bCs/>
          <w:szCs w:val="28"/>
          <w:lang w:eastAsia="en-US"/>
        </w:rPr>
      </w:pPr>
      <w:r w:rsidRPr="001D25EB">
        <w:rPr>
          <w:rFonts w:eastAsia="Cambria"/>
          <w:bCs/>
          <w:szCs w:val="28"/>
          <w:lang w:eastAsia="en-US"/>
        </w:rPr>
        <w:t xml:space="preserve">В первой части была работа с синтетическими данными, которые были специально созданы для демонстрации работы алгоритма кластеризации. Результаты показали, что оптимальным является разделение на 3 кластера, что подтвердилось максимальным коэффициентом силуэта равным 0.7242. Также был применен метод локтя, который визуально подтвердил выбор трех кластеров. </w:t>
      </w:r>
    </w:p>
    <w:p w14:paraId="45AE7B87" w14:textId="28A1322A" w:rsidR="001D25EB" w:rsidRPr="001D25EB" w:rsidRDefault="001D25EB" w:rsidP="001D25EB">
      <w:pPr>
        <w:rPr>
          <w:rFonts w:eastAsia="Cambria"/>
          <w:bCs/>
          <w:szCs w:val="28"/>
          <w:lang w:eastAsia="en-US"/>
        </w:rPr>
      </w:pPr>
      <w:r w:rsidRPr="001D25EB">
        <w:rPr>
          <w:rFonts w:eastAsia="Cambria"/>
          <w:bCs/>
          <w:szCs w:val="28"/>
          <w:lang w:eastAsia="en-US"/>
        </w:rPr>
        <w:t xml:space="preserve">Во второй части работы был проанализирован реальный датасет с информацией о сотрудниках компании (employee_attrition.csv). Датасет содержал как числовые, так и категориальные признаки. Сначала был проведен первичный анализ данных, проверены пропуски, изучено распределение признаков и построена корреляционная матрица. Затем все категориальные признаки были закодированы с помощью </w:t>
      </w:r>
      <w:proofErr w:type="spellStart"/>
      <w:r w:rsidRPr="001D25EB">
        <w:rPr>
          <w:rFonts w:eastAsia="Cambria"/>
          <w:bCs/>
          <w:szCs w:val="28"/>
          <w:lang w:eastAsia="en-US"/>
        </w:rPr>
        <w:t>LabelEncoder</w:t>
      </w:r>
      <w:proofErr w:type="spellEnd"/>
      <w:r w:rsidRPr="001D25EB">
        <w:rPr>
          <w:rFonts w:eastAsia="Cambria"/>
          <w:bCs/>
          <w:szCs w:val="28"/>
          <w:lang w:eastAsia="en-US"/>
        </w:rPr>
        <w:t>, а числовые признаки стандартизированы.</w:t>
      </w:r>
    </w:p>
    <w:p w14:paraId="2AC4D491" w14:textId="3844208A" w:rsidR="001D25EB" w:rsidRPr="001D25EB" w:rsidRDefault="001D25EB" w:rsidP="001D25EB">
      <w:pPr>
        <w:rPr>
          <w:rFonts w:eastAsia="Cambria"/>
          <w:bCs/>
          <w:szCs w:val="28"/>
          <w:lang w:eastAsia="en-US"/>
        </w:rPr>
      </w:pPr>
      <w:r w:rsidRPr="001D25EB">
        <w:rPr>
          <w:rFonts w:eastAsia="Cambria"/>
          <w:bCs/>
          <w:szCs w:val="28"/>
          <w:lang w:eastAsia="en-US"/>
        </w:rPr>
        <w:t>При определении оптимального количества кластеров метод максимизации коэффициента силуэта указал на k=2, а метод локтя предлагал k=4. Это объясняется тем, что эти методы оптимизируют разные характеристики кластеризации. После анализа обоих вариантов я выбрал k=2, так как коэффициент силуэта для этого варианта был максимальным (0.1186), что говорит о лучшей разделенности кластеров.</w:t>
      </w:r>
    </w:p>
    <w:p w14:paraId="281044A3" w14:textId="01E8ABF7" w:rsidR="001D25EB" w:rsidRPr="001D25EB" w:rsidRDefault="001D25EB" w:rsidP="001D25EB">
      <w:pPr>
        <w:rPr>
          <w:rFonts w:eastAsia="Cambria"/>
          <w:bCs/>
          <w:szCs w:val="28"/>
          <w:lang w:eastAsia="en-US"/>
        </w:rPr>
      </w:pPr>
      <w:r w:rsidRPr="001D25EB">
        <w:rPr>
          <w:rFonts w:eastAsia="Cambria"/>
          <w:bCs/>
          <w:szCs w:val="28"/>
          <w:lang w:eastAsia="en-US"/>
        </w:rPr>
        <w:t>Анализ полученных кластеров показал следующее. Кластер 0 включает 2201 сотрудника (72.2% от общего числа) со средним возрастом 41.2 года и средним доходом $7745 в месяц. Процент увольнений в этом кластере составляет 7.45%, что является относительно низким показателем. Кластер 1 содержит 848 сотрудников (27.8%) также со средним возрастом около 41 года, но процент увольнений здесь выше - 13.46%. Это почти в два раза больше, чем в первом кластере, что указывает на повышенный риск текучести кадров в данной группе.</w:t>
      </w:r>
    </w:p>
    <w:p w14:paraId="31D8485F" w14:textId="5619D66E" w:rsidR="001D25EB" w:rsidRPr="001D25EB" w:rsidRDefault="001D25EB" w:rsidP="001D25EB">
      <w:pPr>
        <w:rPr>
          <w:rFonts w:eastAsia="Cambria"/>
          <w:bCs/>
          <w:szCs w:val="28"/>
          <w:lang w:eastAsia="en-US"/>
        </w:rPr>
      </w:pPr>
      <w:r w:rsidRPr="001D25EB">
        <w:rPr>
          <w:rFonts w:eastAsia="Cambria"/>
          <w:bCs/>
          <w:szCs w:val="28"/>
          <w:lang w:eastAsia="en-US"/>
        </w:rPr>
        <w:t xml:space="preserve">Дополнительно была применена иерархическая кластеризация с построением </w:t>
      </w:r>
      <w:proofErr w:type="spellStart"/>
      <w:r w:rsidRPr="001D25EB">
        <w:rPr>
          <w:rFonts w:eastAsia="Cambria"/>
          <w:bCs/>
          <w:szCs w:val="28"/>
          <w:lang w:eastAsia="en-US"/>
        </w:rPr>
        <w:t>дендрограммы</w:t>
      </w:r>
      <w:proofErr w:type="spellEnd"/>
      <w:r w:rsidRPr="001D25EB">
        <w:rPr>
          <w:rFonts w:eastAsia="Cambria"/>
          <w:bCs/>
          <w:szCs w:val="28"/>
          <w:lang w:eastAsia="en-US"/>
        </w:rPr>
        <w:t>. Коэффициент силуэта для иерархической кластеризации составил 0.0994, что немного ниже, чем у K-</w:t>
      </w:r>
      <w:proofErr w:type="spellStart"/>
      <w:r w:rsidRPr="001D25EB">
        <w:rPr>
          <w:rFonts w:eastAsia="Cambria"/>
          <w:bCs/>
          <w:szCs w:val="28"/>
          <w:lang w:eastAsia="en-US"/>
        </w:rPr>
        <w:t>means</w:t>
      </w:r>
      <w:proofErr w:type="spellEnd"/>
      <w:r w:rsidRPr="001D25EB">
        <w:rPr>
          <w:rFonts w:eastAsia="Cambria"/>
          <w:bCs/>
          <w:szCs w:val="28"/>
          <w:lang w:eastAsia="en-US"/>
        </w:rPr>
        <w:t xml:space="preserve"> (0.1186). Это говорит о том, что для данного датасета алгоритм K-</w:t>
      </w:r>
      <w:proofErr w:type="spellStart"/>
      <w:r w:rsidRPr="001D25EB">
        <w:rPr>
          <w:rFonts w:eastAsia="Cambria"/>
          <w:bCs/>
          <w:szCs w:val="28"/>
          <w:lang w:eastAsia="en-US"/>
        </w:rPr>
        <w:t>means</w:t>
      </w:r>
      <w:proofErr w:type="spellEnd"/>
      <w:r w:rsidRPr="001D25EB">
        <w:rPr>
          <w:rFonts w:eastAsia="Cambria"/>
          <w:bCs/>
          <w:szCs w:val="28"/>
          <w:lang w:eastAsia="en-US"/>
        </w:rPr>
        <w:t xml:space="preserve"> показал лучший результат.</w:t>
      </w:r>
    </w:p>
    <w:p w14:paraId="4A4EA765" w14:textId="515D4338" w:rsidR="00D01213" w:rsidRPr="00944E08" w:rsidRDefault="001D25EB" w:rsidP="001D25EB">
      <w:pPr>
        <w:rPr>
          <w:szCs w:val="28"/>
        </w:rPr>
      </w:pPr>
      <w:r w:rsidRPr="001D25EB">
        <w:rPr>
          <w:rFonts w:eastAsia="Cambria"/>
          <w:bCs/>
          <w:szCs w:val="28"/>
          <w:lang w:eastAsia="en-US"/>
        </w:rPr>
        <w:t xml:space="preserve">Внешние метрики качества (ARI и AMI) показали относительно невысокие значения (около 0.04), что объясняется тем, что кластеризация является методом обучения без учителя, и полученные кластеры не обязательно должны полностью совпадать с исходным разделением на уволившихся и оставшихся </w:t>
      </w:r>
      <w:proofErr w:type="gramStart"/>
      <w:r w:rsidRPr="001D25EB">
        <w:rPr>
          <w:rFonts w:eastAsia="Cambria"/>
          <w:bCs/>
          <w:szCs w:val="28"/>
          <w:lang w:eastAsia="en-US"/>
        </w:rPr>
        <w:t>сотрудников.</w:t>
      </w:r>
      <w:r w:rsidR="004D5EF9" w:rsidRPr="004D5EF9">
        <w:rPr>
          <w:rFonts w:eastAsia="Cambria"/>
          <w:bCs/>
          <w:szCs w:val="28"/>
          <w:lang w:eastAsia="en-US"/>
        </w:rPr>
        <w:t>.</w:t>
      </w:r>
      <w:proofErr w:type="gramEnd"/>
      <w:r w:rsidR="00CC16B3" w:rsidRPr="00CC16B3">
        <w:rPr>
          <w:rFonts w:eastAsia="Cambria"/>
          <w:bCs/>
          <w:szCs w:val="28"/>
          <w:lang w:eastAsia="en-US"/>
        </w:rPr>
        <w:t xml:space="preserve"> </w:t>
      </w:r>
      <w:r w:rsidR="00D01213" w:rsidRPr="00BF4D2A">
        <w:rPr>
          <w:szCs w:val="28"/>
        </w:rPr>
        <w:t xml:space="preserve">Ссылка </w:t>
      </w:r>
      <w:r w:rsidR="0047509B" w:rsidRPr="00BF4D2A">
        <w:rPr>
          <w:szCs w:val="28"/>
        </w:rPr>
        <w:t xml:space="preserve">на репозиторий в </w:t>
      </w:r>
      <w:r w:rsidR="0047509B" w:rsidRPr="00BF4D2A">
        <w:rPr>
          <w:szCs w:val="28"/>
          <w:lang w:val="en-US"/>
        </w:rPr>
        <w:t>GitHub</w:t>
      </w:r>
      <w:r w:rsidR="0047509B" w:rsidRPr="00BF4D2A">
        <w:rPr>
          <w:szCs w:val="28"/>
        </w:rPr>
        <w:t xml:space="preserve"> с</w:t>
      </w:r>
      <w:r w:rsidR="004D5EF9">
        <w:rPr>
          <w:szCs w:val="28"/>
        </w:rPr>
        <w:t xml:space="preserve"> </w:t>
      </w:r>
      <w:r w:rsidR="0047509B" w:rsidRPr="00BF4D2A">
        <w:rPr>
          <w:szCs w:val="28"/>
        </w:rPr>
        <w:t>файлами</w:t>
      </w:r>
      <w:r w:rsidR="004D5EF9">
        <w:rPr>
          <w:szCs w:val="28"/>
        </w:rPr>
        <w:t xml:space="preserve"> </w:t>
      </w:r>
      <w:r w:rsidR="0047509B" w:rsidRPr="00BF4D2A">
        <w:rPr>
          <w:szCs w:val="28"/>
        </w:rPr>
        <w:t>лабораторной работы</w:t>
      </w:r>
      <w:r w:rsidR="00D01213" w:rsidRPr="00BF4D2A">
        <w:rPr>
          <w:szCs w:val="28"/>
        </w:rPr>
        <w:t>:</w:t>
      </w:r>
      <w:r w:rsidR="004D5EF9">
        <w:rPr>
          <w:szCs w:val="28"/>
        </w:rPr>
        <w:t xml:space="preserve"> </w:t>
      </w:r>
      <w:r w:rsidR="00944E08" w:rsidRPr="00944E08">
        <w:rPr>
          <w:szCs w:val="28"/>
        </w:rPr>
        <w:t>https://github.com/Yeetmq/suai_da/tree/main/лр3</w:t>
      </w:r>
    </w:p>
    <w:p w14:paraId="7A8A12C3" w14:textId="77777777" w:rsidR="006D1CA7" w:rsidRPr="00CC16B3" w:rsidRDefault="006D1CA7" w:rsidP="00D4592B">
      <w:pPr>
        <w:rPr>
          <w:szCs w:val="28"/>
        </w:rPr>
      </w:pPr>
    </w:p>
    <w:p w14:paraId="1DFEB316" w14:textId="77777777" w:rsidR="007D3852" w:rsidRPr="00BF4D2A" w:rsidRDefault="007D3852" w:rsidP="00D4592B">
      <w:pPr>
        <w:pStyle w:val="a4"/>
        <w:spacing w:after="0" w:line="360" w:lineRule="auto"/>
        <w:rPr>
          <w:sz w:val="28"/>
          <w:szCs w:val="28"/>
        </w:rPr>
      </w:pPr>
    </w:p>
    <w:sectPr w:rsidR="007D3852" w:rsidRPr="00BF4D2A" w:rsidSect="00D4592B">
      <w:footerReference w:type="default" r:id="rId4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3ECF6" w14:textId="77777777" w:rsidR="0022758B" w:rsidRDefault="0022758B" w:rsidP="00D4592B">
      <w:pPr>
        <w:spacing w:line="240" w:lineRule="auto"/>
      </w:pPr>
      <w:r>
        <w:separator/>
      </w:r>
    </w:p>
  </w:endnote>
  <w:endnote w:type="continuationSeparator" w:id="0">
    <w:p w14:paraId="2B25E43D" w14:textId="77777777" w:rsidR="0022758B" w:rsidRDefault="0022758B" w:rsidP="00D459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ont898">
    <w:altName w:val="Calibri"/>
    <w:charset w:val="01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Droid Sans Devanagari"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6050318"/>
      <w:docPartObj>
        <w:docPartGallery w:val="Page Numbers (Bottom of Page)"/>
        <w:docPartUnique/>
      </w:docPartObj>
    </w:sdtPr>
    <w:sdtContent>
      <w:p w14:paraId="282B5A49" w14:textId="77D047E0" w:rsidR="00DF19FD" w:rsidRDefault="00DF19F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70C2">
          <w:rPr>
            <w:noProof/>
          </w:rPr>
          <w:t>24</w:t>
        </w:r>
        <w:r>
          <w:fldChar w:fldCharType="end"/>
        </w:r>
      </w:p>
    </w:sdtContent>
  </w:sdt>
  <w:p w14:paraId="5AC6533E" w14:textId="77777777" w:rsidR="00DF19FD" w:rsidRDefault="00DF19FD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B14F7" w14:textId="77777777" w:rsidR="0022758B" w:rsidRDefault="0022758B" w:rsidP="00D4592B">
      <w:pPr>
        <w:spacing w:line="240" w:lineRule="auto"/>
      </w:pPr>
      <w:r>
        <w:separator/>
      </w:r>
    </w:p>
  </w:footnote>
  <w:footnote w:type="continuationSeparator" w:id="0">
    <w:p w14:paraId="4948B3D9" w14:textId="77777777" w:rsidR="0022758B" w:rsidRDefault="0022758B" w:rsidP="00D459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1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 w15:restartNumberingAfterBreak="0">
    <w:nsid w:val="00000002"/>
    <w:multiLevelType w:val="multilevel"/>
    <w:tmpl w:val="20060F96"/>
    <w:name w:val="WWNum1002"/>
    <w:lvl w:ilvl="0">
      <w:start w:val="1"/>
      <w:numFmt w:val="bullet"/>
      <w:lvlText w:val=""/>
      <w:lvlJc w:val="left"/>
      <w:pPr>
        <w:tabs>
          <w:tab w:val="num" w:pos="0"/>
        </w:tabs>
        <w:ind w:left="720" w:hanging="480"/>
      </w:pPr>
      <w:rPr>
        <w:rFonts w:ascii="Symbol" w:hAnsi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08A55C96"/>
    <w:multiLevelType w:val="multilevel"/>
    <w:tmpl w:val="751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C5760"/>
    <w:multiLevelType w:val="multilevel"/>
    <w:tmpl w:val="8F8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82636D"/>
    <w:multiLevelType w:val="multilevel"/>
    <w:tmpl w:val="2466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01D7C"/>
    <w:multiLevelType w:val="hybridMultilevel"/>
    <w:tmpl w:val="60BED2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40C19"/>
    <w:multiLevelType w:val="multilevel"/>
    <w:tmpl w:val="AE7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787C4B"/>
    <w:multiLevelType w:val="hybridMultilevel"/>
    <w:tmpl w:val="3E023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A100B1"/>
    <w:multiLevelType w:val="multilevel"/>
    <w:tmpl w:val="52C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187D7C"/>
    <w:multiLevelType w:val="hybridMultilevel"/>
    <w:tmpl w:val="31BC610A"/>
    <w:lvl w:ilvl="0" w:tplc="31D4EE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166D9D"/>
    <w:multiLevelType w:val="hybridMultilevel"/>
    <w:tmpl w:val="2E0A9C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F36E4F"/>
    <w:multiLevelType w:val="hybridMultilevel"/>
    <w:tmpl w:val="8BF0DE92"/>
    <w:lvl w:ilvl="0" w:tplc="1AFA552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5E506B"/>
    <w:multiLevelType w:val="multilevel"/>
    <w:tmpl w:val="ACB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790C59"/>
    <w:multiLevelType w:val="multilevel"/>
    <w:tmpl w:val="BDAA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071893"/>
    <w:multiLevelType w:val="multilevel"/>
    <w:tmpl w:val="005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3F7E14"/>
    <w:multiLevelType w:val="hybridMultilevel"/>
    <w:tmpl w:val="80607A26"/>
    <w:lvl w:ilvl="0" w:tplc="1AFA55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C3CD9"/>
    <w:multiLevelType w:val="hybridMultilevel"/>
    <w:tmpl w:val="F7949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5734F"/>
    <w:multiLevelType w:val="hybridMultilevel"/>
    <w:tmpl w:val="D9A4E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18312661">
    <w:abstractNumId w:val="15"/>
  </w:num>
  <w:num w:numId="2" w16cid:durableId="1630815617">
    <w:abstractNumId w:val="6"/>
  </w:num>
  <w:num w:numId="3" w16cid:durableId="1994405050">
    <w:abstractNumId w:val="4"/>
  </w:num>
  <w:num w:numId="4" w16cid:durableId="783185177">
    <w:abstractNumId w:val="0"/>
  </w:num>
  <w:num w:numId="5" w16cid:durableId="1627463758">
    <w:abstractNumId w:val="1"/>
  </w:num>
  <w:num w:numId="6" w16cid:durableId="1416702082">
    <w:abstractNumId w:val="2"/>
  </w:num>
  <w:num w:numId="7" w16cid:durableId="1372195745">
    <w:abstractNumId w:val="3"/>
  </w:num>
  <w:num w:numId="8" w16cid:durableId="341663445">
    <w:abstractNumId w:val="13"/>
  </w:num>
  <w:num w:numId="9" w16cid:durableId="421997981">
    <w:abstractNumId w:val="9"/>
  </w:num>
  <w:num w:numId="10" w16cid:durableId="157504272">
    <w:abstractNumId w:val="19"/>
  </w:num>
  <w:num w:numId="11" w16cid:durableId="2141653073">
    <w:abstractNumId w:val="11"/>
  </w:num>
  <w:num w:numId="12" w16cid:durableId="1016809820">
    <w:abstractNumId w:val="18"/>
  </w:num>
  <w:num w:numId="13" w16cid:durableId="861942241">
    <w:abstractNumId w:val="12"/>
  </w:num>
  <w:num w:numId="14" w16cid:durableId="1634600867">
    <w:abstractNumId w:val="10"/>
  </w:num>
  <w:num w:numId="15" w16cid:durableId="649677390">
    <w:abstractNumId w:val="5"/>
  </w:num>
  <w:num w:numId="16" w16cid:durableId="870335730">
    <w:abstractNumId w:val="14"/>
  </w:num>
  <w:num w:numId="17" w16cid:durableId="948002305">
    <w:abstractNumId w:val="8"/>
  </w:num>
  <w:num w:numId="18" w16cid:durableId="1960213159">
    <w:abstractNumId w:val="16"/>
  </w:num>
  <w:num w:numId="19" w16cid:durableId="126776518">
    <w:abstractNumId w:val="17"/>
  </w:num>
  <w:num w:numId="20" w16cid:durableId="189489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854"/>
    <w:rsid w:val="00020C07"/>
    <w:rsid w:val="00063BF1"/>
    <w:rsid w:val="000B52B2"/>
    <w:rsid w:val="000D67C8"/>
    <w:rsid w:val="00167071"/>
    <w:rsid w:val="001A3E78"/>
    <w:rsid w:val="001D1313"/>
    <w:rsid w:val="001D25EB"/>
    <w:rsid w:val="001E1CA3"/>
    <w:rsid w:val="0020607B"/>
    <w:rsid w:val="0022758B"/>
    <w:rsid w:val="002372F0"/>
    <w:rsid w:val="002570C2"/>
    <w:rsid w:val="002826CC"/>
    <w:rsid w:val="0035040F"/>
    <w:rsid w:val="0038716A"/>
    <w:rsid w:val="003B7E25"/>
    <w:rsid w:val="003C3C7C"/>
    <w:rsid w:val="003F75BF"/>
    <w:rsid w:val="0047509B"/>
    <w:rsid w:val="00475D2A"/>
    <w:rsid w:val="004D5EF9"/>
    <w:rsid w:val="005307CE"/>
    <w:rsid w:val="00610639"/>
    <w:rsid w:val="00664195"/>
    <w:rsid w:val="006A506C"/>
    <w:rsid w:val="006D1CA7"/>
    <w:rsid w:val="006E2623"/>
    <w:rsid w:val="00734D18"/>
    <w:rsid w:val="0077457F"/>
    <w:rsid w:val="007D3852"/>
    <w:rsid w:val="007D57A3"/>
    <w:rsid w:val="007F4690"/>
    <w:rsid w:val="007F6C7F"/>
    <w:rsid w:val="00800AB2"/>
    <w:rsid w:val="00896D11"/>
    <w:rsid w:val="008A3477"/>
    <w:rsid w:val="008A7293"/>
    <w:rsid w:val="008C5C99"/>
    <w:rsid w:val="00932C9E"/>
    <w:rsid w:val="00942EA8"/>
    <w:rsid w:val="00944E08"/>
    <w:rsid w:val="00976495"/>
    <w:rsid w:val="00AE0854"/>
    <w:rsid w:val="00B33DEA"/>
    <w:rsid w:val="00B57345"/>
    <w:rsid w:val="00B954B4"/>
    <w:rsid w:val="00BF0D75"/>
    <w:rsid w:val="00BF4D2A"/>
    <w:rsid w:val="00C0568F"/>
    <w:rsid w:val="00C15D95"/>
    <w:rsid w:val="00C337E4"/>
    <w:rsid w:val="00CC16B3"/>
    <w:rsid w:val="00D01213"/>
    <w:rsid w:val="00D2564D"/>
    <w:rsid w:val="00D4592B"/>
    <w:rsid w:val="00D53C3A"/>
    <w:rsid w:val="00DE4F6E"/>
    <w:rsid w:val="00DE5DAE"/>
    <w:rsid w:val="00DF19FD"/>
    <w:rsid w:val="00DF67A0"/>
    <w:rsid w:val="00E02947"/>
    <w:rsid w:val="00E83002"/>
    <w:rsid w:val="00E97853"/>
    <w:rsid w:val="00EB4B4F"/>
    <w:rsid w:val="00F17859"/>
    <w:rsid w:val="00F22F73"/>
    <w:rsid w:val="00F2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99EF6"/>
  <w15:chartTrackingRefBased/>
  <w15:docId w15:val="{1743F7BD-985E-4ED5-9C19-B45719F0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D2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0"/>
    <w:link w:val="10"/>
    <w:qFormat/>
    <w:rsid w:val="003B7E25"/>
    <w:pPr>
      <w:keepNext/>
      <w:keepLines/>
      <w:suppressAutoHyphens/>
      <w:spacing w:before="480" w:line="240" w:lineRule="auto"/>
      <w:ind w:firstLine="0"/>
      <w:jc w:val="left"/>
      <w:outlineLvl w:val="0"/>
    </w:pPr>
    <w:rPr>
      <w:rFonts w:ascii="Calibri" w:eastAsia="font898" w:hAnsi="Calibri" w:cs="font898"/>
      <w:b/>
      <w:bCs/>
      <w:color w:val="4F81BD"/>
      <w:sz w:val="32"/>
      <w:szCs w:val="32"/>
      <w:lang w:val="en-US" w:eastAsia="en-US"/>
    </w:rPr>
  </w:style>
  <w:style w:type="paragraph" w:styleId="2">
    <w:name w:val="heading 2"/>
    <w:basedOn w:val="a"/>
    <w:next w:val="a0"/>
    <w:link w:val="2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1"/>
    </w:pPr>
    <w:rPr>
      <w:rFonts w:ascii="Calibri" w:eastAsia="font898" w:hAnsi="Calibri" w:cs="font898"/>
      <w:b/>
      <w:bCs/>
      <w:color w:val="4F81BD"/>
      <w:szCs w:val="28"/>
      <w:lang w:val="en-US" w:eastAsia="en-US"/>
    </w:rPr>
  </w:style>
  <w:style w:type="paragraph" w:styleId="3">
    <w:name w:val="heading 3"/>
    <w:basedOn w:val="a"/>
    <w:next w:val="a0"/>
    <w:link w:val="3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2"/>
    </w:pPr>
    <w:rPr>
      <w:rFonts w:ascii="Calibri" w:eastAsia="font898" w:hAnsi="Calibri" w:cs="font898"/>
      <w:b/>
      <w:bCs/>
      <w:color w:val="4F81BD"/>
      <w:sz w:val="24"/>
      <w:lang w:val="en-US" w:eastAsia="en-US"/>
    </w:rPr>
  </w:style>
  <w:style w:type="paragraph" w:styleId="4">
    <w:name w:val="heading 4"/>
    <w:basedOn w:val="a"/>
    <w:next w:val="a0"/>
    <w:link w:val="4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3"/>
    </w:pPr>
    <w:rPr>
      <w:rFonts w:ascii="Calibri" w:eastAsia="font898" w:hAnsi="Calibri" w:cs="font898"/>
      <w:bCs/>
      <w:i/>
      <w:color w:val="4F81BD"/>
      <w:sz w:val="24"/>
      <w:lang w:val="en-US" w:eastAsia="en-US"/>
    </w:rPr>
  </w:style>
  <w:style w:type="paragraph" w:styleId="5">
    <w:name w:val="heading 5"/>
    <w:basedOn w:val="a"/>
    <w:next w:val="a0"/>
    <w:link w:val="5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4"/>
    </w:pPr>
    <w:rPr>
      <w:rFonts w:ascii="Calibri" w:eastAsia="font898" w:hAnsi="Calibri" w:cs="font898"/>
      <w:iCs/>
      <w:color w:val="4F81BD"/>
      <w:sz w:val="24"/>
      <w:lang w:val="en-US" w:eastAsia="en-US"/>
    </w:rPr>
  </w:style>
  <w:style w:type="paragraph" w:styleId="6">
    <w:name w:val="heading 6"/>
    <w:basedOn w:val="a"/>
    <w:next w:val="a0"/>
    <w:link w:val="6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5"/>
    </w:pPr>
    <w:rPr>
      <w:rFonts w:ascii="Calibri" w:eastAsia="font898" w:hAnsi="Calibri" w:cs="font898"/>
      <w:color w:val="4F81BD"/>
      <w:sz w:val="24"/>
      <w:lang w:val="en-US" w:eastAsia="en-US"/>
    </w:rPr>
  </w:style>
  <w:style w:type="paragraph" w:styleId="7">
    <w:name w:val="heading 7"/>
    <w:basedOn w:val="a"/>
    <w:next w:val="a0"/>
    <w:link w:val="7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6"/>
    </w:pPr>
    <w:rPr>
      <w:rFonts w:ascii="Calibri" w:eastAsia="font898" w:hAnsi="Calibri" w:cs="font898"/>
      <w:color w:val="4F81BD"/>
      <w:sz w:val="24"/>
      <w:lang w:val="en-US" w:eastAsia="en-US"/>
    </w:rPr>
  </w:style>
  <w:style w:type="paragraph" w:styleId="8">
    <w:name w:val="heading 8"/>
    <w:basedOn w:val="a"/>
    <w:next w:val="a0"/>
    <w:link w:val="8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7"/>
    </w:pPr>
    <w:rPr>
      <w:rFonts w:ascii="Calibri" w:eastAsia="font898" w:hAnsi="Calibri" w:cs="font898"/>
      <w:color w:val="4F81BD"/>
      <w:sz w:val="24"/>
      <w:lang w:val="en-US" w:eastAsia="en-US"/>
    </w:rPr>
  </w:style>
  <w:style w:type="paragraph" w:styleId="9">
    <w:name w:val="heading 9"/>
    <w:basedOn w:val="a"/>
    <w:next w:val="a0"/>
    <w:link w:val="9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8"/>
    </w:pPr>
    <w:rPr>
      <w:rFonts w:ascii="Calibri" w:eastAsia="font898" w:hAnsi="Calibri" w:cs="font898"/>
      <w:color w:val="4F81BD"/>
      <w:sz w:val="24"/>
      <w:lang w:val="en-US"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unhideWhenUsed/>
    <w:qFormat/>
    <w:rsid w:val="00C15D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1"/>
    <w:unhideWhenUsed/>
    <w:rsid w:val="00D01213"/>
    <w:rPr>
      <w:color w:val="0563C1" w:themeColor="hyperlink"/>
      <w:u w:val="single"/>
    </w:rPr>
  </w:style>
  <w:style w:type="character" w:styleId="a6">
    <w:name w:val="FollowedHyperlink"/>
    <w:basedOn w:val="a1"/>
    <w:uiPriority w:val="99"/>
    <w:semiHidden/>
    <w:unhideWhenUsed/>
    <w:rsid w:val="00D01213"/>
    <w:rPr>
      <w:color w:val="954F72" w:themeColor="followedHyperlink"/>
      <w:u w:val="single"/>
    </w:rPr>
  </w:style>
  <w:style w:type="character" w:customStyle="1" w:styleId="10">
    <w:name w:val="Заголовок 1 Знак"/>
    <w:basedOn w:val="a1"/>
    <w:link w:val="1"/>
    <w:rsid w:val="003B7E25"/>
    <w:rPr>
      <w:rFonts w:ascii="Calibri" w:eastAsia="font898" w:hAnsi="Calibri" w:cs="font898"/>
      <w:b/>
      <w:bCs/>
      <w:color w:val="4F81BD"/>
      <w:sz w:val="32"/>
      <w:szCs w:val="32"/>
      <w:lang w:val="en-US"/>
    </w:rPr>
  </w:style>
  <w:style w:type="character" w:customStyle="1" w:styleId="20">
    <w:name w:val="Заголовок 2 Знак"/>
    <w:basedOn w:val="a1"/>
    <w:link w:val="2"/>
    <w:rsid w:val="003B7E25"/>
    <w:rPr>
      <w:rFonts w:ascii="Calibri" w:eastAsia="font898" w:hAnsi="Calibri" w:cs="font898"/>
      <w:b/>
      <w:bCs/>
      <w:color w:val="4F81BD"/>
      <w:sz w:val="28"/>
      <w:szCs w:val="28"/>
      <w:lang w:val="en-US"/>
    </w:rPr>
  </w:style>
  <w:style w:type="character" w:customStyle="1" w:styleId="30">
    <w:name w:val="Заголовок 3 Знак"/>
    <w:basedOn w:val="a1"/>
    <w:link w:val="3"/>
    <w:rsid w:val="003B7E25"/>
    <w:rPr>
      <w:rFonts w:ascii="Calibri" w:eastAsia="font898" w:hAnsi="Calibri" w:cs="font898"/>
      <w:b/>
      <w:bCs/>
      <w:color w:val="4F81BD"/>
      <w:sz w:val="24"/>
      <w:szCs w:val="24"/>
      <w:lang w:val="en-US"/>
    </w:rPr>
  </w:style>
  <w:style w:type="character" w:customStyle="1" w:styleId="40">
    <w:name w:val="Заголовок 4 Знак"/>
    <w:basedOn w:val="a1"/>
    <w:link w:val="4"/>
    <w:rsid w:val="003B7E25"/>
    <w:rPr>
      <w:rFonts w:ascii="Calibri" w:eastAsia="font898" w:hAnsi="Calibri" w:cs="font898"/>
      <w:bCs/>
      <w:i/>
      <w:color w:val="4F81BD"/>
      <w:sz w:val="24"/>
      <w:szCs w:val="24"/>
      <w:lang w:val="en-US"/>
    </w:rPr>
  </w:style>
  <w:style w:type="character" w:customStyle="1" w:styleId="50">
    <w:name w:val="Заголовок 5 Знак"/>
    <w:basedOn w:val="a1"/>
    <w:link w:val="5"/>
    <w:rsid w:val="003B7E25"/>
    <w:rPr>
      <w:rFonts w:ascii="Calibri" w:eastAsia="font898" w:hAnsi="Calibri" w:cs="font898"/>
      <w:iCs/>
      <w:color w:val="4F81BD"/>
      <w:sz w:val="24"/>
      <w:szCs w:val="24"/>
      <w:lang w:val="en-US"/>
    </w:rPr>
  </w:style>
  <w:style w:type="character" w:customStyle="1" w:styleId="60">
    <w:name w:val="Заголовок 6 Знак"/>
    <w:basedOn w:val="a1"/>
    <w:link w:val="6"/>
    <w:rsid w:val="003B7E25"/>
    <w:rPr>
      <w:rFonts w:ascii="Calibri" w:eastAsia="font898" w:hAnsi="Calibri" w:cs="font898"/>
      <w:color w:val="4F81BD"/>
      <w:sz w:val="24"/>
      <w:szCs w:val="24"/>
      <w:lang w:val="en-US"/>
    </w:rPr>
  </w:style>
  <w:style w:type="character" w:customStyle="1" w:styleId="70">
    <w:name w:val="Заголовок 7 Знак"/>
    <w:basedOn w:val="a1"/>
    <w:link w:val="7"/>
    <w:rsid w:val="003B7E25"/>
    <w:rPr>
      <w:rFonts w:ascii="Calibri" w:eastAsia="font898" w:hAnsi="Calibri" w:cs="font898"/>
      <w:color w:val="4F81BD"/>
      <w:sz w:val="24"/>
      <w:szCs w:val="24"/>
      <w:lang w:val="en-US"/>
    </w:rPr>
  </w:style>
  <w:style w:type="character" w:customStyle="1" w:styleId="80">
    <w:name w:val="Заголовок 8 Знак"/>
    <w:basedOn w:val="a1"/>
    <w:link w:val="8"/>
    <w:rsid w:val="003B7E25"/>
    <w:rPr>
      <w:rFonts w:ascii="Calibri" w:eastAsia="font898" w:hAnsi="Calibri" w:cs="font898"/>
      <w:color w:val="4F81BD"/>
      <w:sz w:val="24"/>
      <w:szCs w:val="24"/>
      <w:lang w:val="en-US"/>
    </w:rPr>
  </w:style>
  <w:style w:type="character" w:customStyle="1" w:styleId="90">
    <w:name w:val="Заголовок 9 Знак"/>
    <w:basedOn w:val="a1"/>
    <w:link w:val="9"/>
    <w:rsid w:val="003B7E25"/>
    <w:rPr>
      <w:rFonts w:ascii="Calibri" w:eastAsia="font898" w:hAnsi="Calibri" w:cs="font898"/>
      <w:color w:val="4F81BD"/>
      <w:sz w:val="24"/>
      <w:szCs w:val="24"/>
      <w:lang w:val="en-US"/>
    </w:rPr>
  </w:style>
  <w:style w:type="character" w:customStyle="1" w:styleId="11">
    <w:name w:val="Основной шрифт абзаца1"/>
    <w:rsid w:val="003B7E25"/>
  </w:style>
  <w:style w:type="character" w:customStyle="1" w:styleId="BodyTextChar">
    <w:name w:val="Body Text Char"/>
    <w:basedOn w:val="11"/>
    <w:rsid w:val="003B7E25"/>
  </w:style>
  <w:style w:type="character" w:customStyle="1" w:styleId="VerbatimChar">
    <w:name w:val="Verbatim Char"/>
    <w:basedOn w:val="BodyTextChar"/>
    <w:rsid w:val="003B7E25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3B7E25"/>
  </w:style>
  <w:style w:type="character" w:customStyle="1" w:styleId="FootnoteCharacters">
    <w:name w:val="Footnote Characters"/>
    <w:basedOn w:val="BodyTextChar"/>
    <w:rsid w:val="003B7E25"/>
    <w:rPr>
      <w:vertAlign w:val="superscript"/>
    </w:rPr>
  </w:style>
  <w:style w:type="character" w:styleId="a7">
    <w:name w:val="footnote reference"/>
    <w:rsid w:val="003B7E25"/>
    <w:rPr>
      <w:vertAlign w:val="superscript"/>
    </w:rPr>
  </w:style>
  <w:style w:type="character" w:customStyle="1" w:styleId="KeywordTok">
    <w:name w:val="KeywordTok"/>
    <w:basedOn w:val="VerbatimChar"/>
    <w:rsid w:val="003B7E25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3B7E25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3B7E25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3B7E25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3B7E25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3B7E25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3B7E25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3B7E25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3B7E25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3B7E25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3B7E25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3B7E25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3B7E25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3B7E25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3B7E25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3B7E25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3B7E25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3B7E25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3B7E25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3B7E25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3B7E25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3B7E25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3B7E25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3B7E25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3B7E25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3B7E25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3B7E25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3B7E25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3B7E25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3B7E25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3B7E25"/>
    <w:rPr>
      <w:rFonts w:ascii="Consolas" w:hAnsi="Consolas"/>
      <w:sz w:val="22"/>
    </w:rPr>
  </w:style>
  <w:style w:type="character" w:customStyle="1" w:styleId="ListLabel1">
    <w:name w:val="ListLabel 1"/>
    <w:rsid w:val="003B7E25"/>
  </w:style>
  <w:style w:type="character" w:customStyle="1" w:styleId="ListLabel2">
    <w:name w:val="ListLabel 2"/>
    <w:rsid w:val="003B7E25"/>
  </w:style>
  <w:style w:type="character" w:customStyle="1" w:styleId="ListLabel3">
    <w:name w:val="ListLabel 3"/>
    <w:rsid w:val="003B7E25"/>
  </w:style>
  <w:style w:type="character" w:customStyle="1" w:styleId="ListLabel4">
    <w:name w:val="ListLabel 4"/>
    <w:rsid w:val="003B7E25"/>
  </w:style>
  <w:style w:type="character" w:customStyle="1" w:styleId="ListLabel5">
    <w:name w:val="ListLabel 5"/>
    <w:rsid w:val="003B7E25"/>
  </w:style>
  <w:style w:type="character" w:customStyle="1" w:styleId="ListLabel6">
    <w:name w:val="ListLabel 6"/>
    <w:rsid w:val="003B7E25"/>
  </w:style>
  <w:style w:type="character" w:customStyle="1" w:styleId="ListLabel7">
    <w:name w:val="ListLabel 7"/>
    <w:rsid w:val="003B7E25"/>
  </w:style>
  <w:style w:type="character" w:customStyle="1" w:styleId="ListLabel8">
    <w:name w:val="ListLabel 8"/>
    <w:rsid w:val="003B7E25"/>
  </w:style>
  <w:style w:type="character" w:customStyle="1" w:styleId="ListLabel9">
    <w:name w:val="ListLabel 9"/>
    <w:rsid w:val="003B7E25"/>
  </w:style>
  <w:style w:type="character" w:customStyle="1" w:styleId="ListLabel10">
    <w:name w:val="ListLabel 10"/>
    <w:rsid w:val="003B7E25"/>
  </w:style>
  <w:style w:type="character" w:customStyle="1" w:styleId="ListLabel11">
    <w:name w:val="ListLabel 11"/>
    <w:rsid w:val="003B7E25"/>
  </w:style>
  <w:style w:type="character" w:customStyle="1" w:styleId="ListLabel12">
    <w:name w:val="ListLabel 12"/>
    <w:rsid w:val="003B7E25"/>
  </w:style>
  <w:style w:type="character" w:customStyle="1" w:styleId="ListLabel13">
    <w:name w:val="ListLabel 13"/>
    <w:rsid w:val="003B7E25"/>
  </w:style>
  <w:style w:type="character" w:customStyle="1" w:styleId="ListLabel14">
    <w:name w:val="ListLabel 14"/>
    <w:rsid w:val="003B7E25"/>
  </w:style>
  <w:style w:type="character" w:customStyle="1" w:styleId="ListLabel15">
    <w:name w:val="ListLabel 15"/>
    <w:rsid w:val="003B7E25"/>
  </w:style>
  <w:style w:type="character" w:customStyle="1" w:styleId="ListLabel16">
    <w:name w:val="ListLabel 16"/>
    <w:rsid w:val="003B7E25"/>
  </w:style>
  <w:style w:type="character" w:customStyle="1" w:styleId="ListLabel17">
    <w:name w:val="ListLabel 17"/>
    <w:rsid w:val="003B7E25"/>
  </w:style>
  <w:style w:type="character" w:customStyle="1" w:styleId="ListLabel18">
    <w:name w:val="ListLabel 18"/>
    <w:rsid w:val="003B7E25"/>
  </w:style>
  <w:style w:type="character" w:customStyle="1" w:styleId="ListLabel19">
    <w:name w:val="ListLabel 19"/>
    <w:rsid w:val="003B7E25"/>
  </w:style>
  <w:style w:type="character" w:customStyle="1" w:styleId="ListLabel20">
    <w:name w:val="ListLabel 20"/>
    <w:rsid w:val="003B7E25"/>
  </w:style>
  <w:style w:type="character" w:customStyle="1" w:styleId="ListLabel21">
    <w:name w:val="ListLabel 21"/>
    <w:rsid w:val="003B7E25"/>
  </w:style>
  <w:style w:type="character" w:customStyle="1" w:styleId="ListLabel22">
    <w:name w:val="ListLabel 22"/>
    <w:rsid w:val="003B7E25"/>
  </w:style>
  <w:style w:type="character" w:customStyle="1" w:styleId="ListLabel23">
    <w:name w:val="ListLabel 23"/>
    <w:rsid w:val="003B7E25"/>
  </w:style>
  <w:style w:type="character" w:customStyle="1" w:styleId="ListLabel24">
    <w:name w:val="ListLabel 24"/>
    <w:rsid w:val="003B7E25"/>
  </w:style>
  <w:style w:type="character" w:customStyle="1" w:styleId="ListLabel25">
    <w:name w:val="ListLabel 25"/>
    <w:rsid w:val="003B7E25"/>
  </w:style>
  <w:style w:type="character" w:customStyle="1" w:styleId="ListLabel26">
    <w:name w:val="ListLabel 26"/>
    <w:rsid w:val="003B7E25"/>
  </w:style>
  <w:style w:type="character" w:customStyle="1" w:styleId="ListLabel27">
    <w:name w:val="ListLabel 27"/>
    <w:rsid w:val="003B7E25"/>
  </w:style>
  <w:style w:type="paragraph" w:customStyle="1" w:styleId="Heading">
    <w:name w:val="Heading"/>
    <w:basedOn w:val="a"/>
    <w:next w:val="a0"/>
    <w:rsid w:val="003B7E25"/>
    <w:pPr>
      <w:keepNext/>
      <w:suppressAutoHyphens/>
      <w:spacing w:before="240" w:after="120" w:line="240" w:lineRule="auto"/>
      <w:ind w:firstLine="0"/>
      <w:jc w:val="left"/>
    </w:pPr>
    <w:rPr>
      <w:rFonts w:ascii="Liberation Sans" w:eastAsia="DejaVu Sans" w:hAnsi="Liberation Sans" w:cs="Droid Sans Devanagari"/>
      <w:szCs w:val="28"/>
      <w:lang w:val="en-US" w:eastAsia="en-US"/>
    </w:rPr>
  </w:style>
  <w:style w:type="paragraph" w:styleId="a0">
    <w:name w:val="Body Text"/>
    <w:basedOn w:val="a"/>
    <w:link w:val="a8"/>
    <w:rsid w:val="003B7E25"/>
    <w:pPr>
      <w:suppressAutoHyphens/>
      <w:spacing w:before="180" w:after="18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character" w:customStyle="1" w:styleId="a8">
    <w:name w:val="Основной текст Знак"/>
    <w:basedOn w:val="a1"/>
    <w:link w:val="a0"/>
    <w:rsid w:val="003B7E25"/>
    <w:rPr>
      <w:rFonts w:ascii="Cambria" w:eastAsia="Cambria" w:hAnsi="Cambria" w:cs="font898"/>
      <w:sz w:val="24"/>
      <w:szCs w:val="24"/>
      <w:lang w:val="en-US"/>
    </w:rPr>
  </w:style>
  <w:style w:type="paragraph" w:styleId="a9">
    <w:name w:val="List"/>
    <w:basedOn w:val="a0"/>
    <w:rsid w:val="003B7E25"/>
    <w:rPr>
      <w:rFonts w:cs="Droid Sans Devanagari"/>
    </w:rPr>
  </w:style>
  <w:style w:type="paragraph" w:customStyle="1" w:styleId="Index">
    <w:name w:val="Index"/>
    <w:basedOn w:val="a"/>
    <w:rsid w:val="003B7E25"/>
    <w:pPr>
      <w:suppressLineNumbers/>
      <w:suppressAutoHyphens/>
      <w:spacing w:after="200" w:line="240" w:lineRule="auto"/>
      <w:ind w:firstLine="0"/>
      <w:jc w:val="left"/>
    </w:pPr>
    <w:rPr>
      <w:rFonts w:ascii="Cambria" w:eastAsia="Cambria" w:hAnsi="Cambria" w:cs="Droid Sans Devanagari"/>
      <w:sz w:val="24"/>
      <w:lang w:val="en-US" w:eastAsia="en-US"/>
    </w:rPr>
  </w:style>
  <w:style w:type="paragraph" w:customStyle="1" w:styleId="FirstParagraph">
    <w:name w:val="First Paragraph"/>
    <w:basedOn w:val="a0"/>
    <w:next w:val="a0"/>
    <w:rsid w:val="003B7E25"/>
  </w:style>
  <w:style w:type="paragraph" w:customStyle="1" w:styleId="Compact">
    <w:name w:val="Compact"/>
    <w:basedOn w:val="a0"/>
    <w:rsid w:val="003B7E25"/>
    <w:pPr>
      <w:spacing w:before="36" w:after="36"/>
    </w:pPr>
  </w:style>
  <w:style w:type="paragraph" w:styleId="aa">
    <w:name w:val="Title"/>
    <w:basedOn w:val="a"/>
    <w:next w:val="a0"/>
    <w:link w:val="ab"/>
    <w:qFormat/>
    <w:rsid w:val="003B7E25"/>
    <w:pPr>
      <w:keepNext/>
      <w:keepLines/>
      <w:suppressAutoHyphens/>
      <w:spacing w:before="480" w:after="240" w:line="240" w:lineRule="auto"/>
      <w:ind w:firstLine="0"/>
      <w:jc w:val="center"/>
    </w:pPr>
    <w:rPr>
      <w:rFonts w:ascii="Calibri" w:eastAsia="font898" w:hAnsi="Calibri" w:cs="font898"/>
      <w:b/>
      <w:bCs/>
      <w:color w:val="345A8A"/>
      <w:sz w:val="36"/>
      <w:szCs w:val="36"/>
      <w:lang w:val="en-US" w:eastAsia="en-US"/>
    </w:rPr>
  </w:style>
  <w:style w:type="character" w:customStyle="1" w:styleId="ab">
    <w:name w:val="Заголовок Знак"/>
    <w:basedOn w:val="a1"/>
    <w:link w:val="aa"/>
    <w:rsid w:val="003B7E25"/>
    <w:rPr>
      <w:rFonts w:ascii="Calibri" w:eastAsia="font898" w:hAnsi="Calibri" w:cs="font898"/>
      <w:b/>
      <w:bCs/>
      <w:color w:val="345A8A"/>
      <w:sz w:val="36"/>
      <w:szCs w:val="36"/>
      <w:lang w:val="en-US"/>
    </w:rPr>
  </w:style>
  <w:style w:type="paragraph" w:styleId="ac">
    <w:name w:val="Subtitle"/>
    <w:basedOn w:val="aa"/>
    <w:next w:val="a0"/>
    <w:link w:val="ad"/>
    <w:qFormat/>
    <w:rsid w:val="003B7E25"/>
    <w:pPr>
      <w:spacing w:before="240"/>
    </w:pPr>
    <w:rPr>
      <w:sz w:val="30"/>
      <w:szCs w:val="30"/>
    </w:rPr>
  </w:style>
  <w:style w:type="character" w:customStyle="1" w:styleId="ad">
    <w:name w:val="Подзаголовок Знак"/>
    <w:basedOn w:val="a1"/>
    <w:link w:val="ac"/>
    <w:rsid w:val="003B7E25"/>
    <w:rPr>
      <w:rFonts w:ascii="Calibri" w:eastAsia="font898" w:hAnsi="Calibri" w:cs="font898"/>
      <w:b/>
      <w:bCs/>
      <w:color w:val="345A8A"/>
      <w:sz w:val="30"/>
      <w:szCs w:val="30"/>
      <w:lang w:val="en-US"/>
    </w:rPr>
  </w:style>
  <w:style w:type="paragraph" w:customStyle="1" w:styleId="Author">
    <w:name w:val="Author"/>
    <w:next w:val="a0"/>
    <w:rsid w:val="003B7E25"/>
    <w:pPr>
      <w:keepNext/>
      <w:keepLines/>
      <w:suppressAutoHyphens/>
      <w:spacing w:after="200" w:line="240" w:lineRule="auto"/>
      <w:jc w:val="center"/>
    </w:pPr>
    <w:rPr>
      <w:rFonts w:ascii="Cambria" w:eastAsia="Cambria" w:hAnsi="Cambria" w:cs="font898"/>
      <w:sz w:val="24"/>
      <w:szCs w:val="24"/>
      <w:lang w:val="en-US"/>
    </w:rPr>
  </w:style>
  <w:style w:type="paragraph" w:customStyle="1" w:styleId="12">
    <w:name w:val="Дата1"/>
    <w:next w:val="a0"/>
    <w:rsid w:val="003B7E25"/>
    <w:pPr>
      <w:keepNext/>
      <w:keepLines/>
      <w:suppressAutoHyphens/>
      <w:spacing w:after="200" w:line="240" w:lineRule="auto"/>
      <w:jc w:val="center"/>
    </w:pPr>
    <w:rPr>
      <w:rFonts w:ascii="Cambria" w:eastAsia="Cambria" w:hAnsi="Cambria" w:cs="font898"/>
      <w:sz w:val="24"/>
      <w:szCs w:val="24"/>
      <w:lang w:val="en-US"/>
    </w:rPr>
  </w:style>
  <w:style w:type="paragraph" w:customStyle="1" w:styleId="Abstract">
    <w:name w:val="Abstract"/>
    <w:basedOn w:val="a"/>
    <w:next w:val="a0"/>
    <w:rsid w:val="003B7E25"/>
    <w:pPr>
      <w:keepNext/>
      <w:keepLines/>
      <w:suppressAutoHyphens/>
      <w:spacing w:before="300" w:after="300" w:line="240" w:lineRule="auto"/>
      <w:ind w:firstLine="0"/>
      <w:jc w:val="left"/>
    </w:pPr>
    <w:rPr>
      <w:rFonts w:ascii="Cambria" w:eastAsia="Cambria" w:hAnsi="Cambria" w:cs="font898"/>
      <w:sz w:val="20"/>
      <w:szCs w:val="20"/>
      <w:lang w:val="en-US" w:eastAsia="en-US"/>
    </w:rPr>
  </w:style>
  <w:style w:type="paragraph" w:customStyle="1" w:styleId="13">
    <w:name w:val="Список литературы1"/>
    <w:basedOn w:val="a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paragraph" w:customStyle="1" w:styleId="14">
    <w:name w:val="Цитата1"/>
    <w:basedOn w:val="a0"/>
    <w:next w:val="a0"/>
    <w:rsid w:val="003B7E25"/>
    <w:pPr>
      <w:spacing w:before="100" w:after="100"/>
      <w:ind w:left="480" w:right="480"/>
    </w:pPr>
  </w:style>
  <w:style w:type="paragraph" w:styleId="ae">
    <w:name w:val="footnote text"/>
    <w:basedOn w:val="a"/>
    <w:link w:val="af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character" w:customStyle="1" w:styleId="af">
    <w:name w:val="Текст сноски Знак"/>
    <w:basedOn w:val="a1"/>
    <w:link w:val="ae"/>
    <w:rsid w:val="003B7E25"/>
    <w:rPr>
      <w:rFonts w:ascii="Cambria" w:eastAsia="Cambria" w:hAnsi="Cambria" w:cs="font898"/>
      <w:sz w:val="24"/>
      <w:szCs w:val="24"/>
      <w:lang w:val="en-US"/>
    </w:rPr>
  </w:style>
  <w:style w:type="paragraph" w:customStyle="1" w:styleId="DefinitionTerm">
    <w:name w:val="Definition Term"/>
    <w:basedOn w:val="a"/>
    <w:next w:val="Definition"/>
    <w:rsid w:val="003B7E25"/>
    <w:pPr>
      <w:keepNext/>
      <w:keepLines/>
      <w:suppressAutoHyphens/>
      <w:spacing w:line="240" w:lineRule="auto"/>
      <w:ind w:firstLine="0"/>
      <w:jc w:val="left"/>
    </w:pPr>
    <w:rPr>
      <w:rFonts w:ascii="Cambria" w:eastAsia="Cambria" w:hAnsi="Cambria" w:cs="font898"/>
      <w:b/>
      <w:sz w:val="24"/>
      <w:lang w:val="en-US" w:eastAsia="en-US"/>
    </w:rPr>
  </w:style>
  <w:style w:type="paragraph" w:customStyle="1" w:styleId="Definition">
    <w:name w:val="Definition"/>
    <w:basedOn w:val="a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paragraph" w:customStyle="1" w:styleId="TableCaption">
    <w:name w:val="Table Caption"/>
    <w:basedOn w:val="a4"/>
    <w:rsid w:val="003B7E25"/>
    <w:pPr>
      <w:keepNext/>
      <w:suppressAutoHyphens/>
      <w:spacing w:after="120"/>
      <w:ind w:firstLine="0"/>
      <w:jc w:val="left"/>
    </w:pPr>
    <w:rPr>
      <w:rFonts w:ascii="Cambria" w:eastAsia="Cambria" w:hAnsi="Cambria" w:cs="font898"/>
      <w:iCs w:val="0"/>
      <w:color w:val="auto"/>
      <w:sz w:val="24"/>
      <w:szCs w:val="24"/>
      <w:lang w:val="en-US" w:eastAsia="en-US"/>
    </w:rPr>
  </w:style>
  <w:style w:type="paragraph" w:customStyle="1" w:styleId="ImageCaption">
    <w:name w:val="Image Caption"/>
    <w:basedOn w:val="a4"/>
    <w:rsid w:val="003B7E25"/>
    <w:pPr>
      <w:suppressAutoHyphens/>
      <w:spacing w:after="120"/>
      <w:ind w:firstLine="0"/>
      <w:jc w:val="left"/>
    </w:pPr>
    <w:rPr>
      <w:rFonts w:ascii="Cambria" w:eastAsia="Cambria" w:hAnsi="Cambria" w:cs="font898"/>
      <w:iCs w:val="0"/>
      <w:color w:val="auto"/>
      <w:sz w:val="24"/>
      <w:szCs w:val="24"/>
      <w:lang w:val="en-US" w:eastAsia="en-US"/>
    </w:rPr>
  </w:style>
  <w:style w:type="paragraph" w:customStyle="1" w:styleId="Figure">
    <w:name w:val="Figure"/>
    <w:basedOn w:val="a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paragraph" w:customStyle="1" w:styleId="CaptionedFigure">
    <w:name w:val="Captioned Figure"/>
    <w:basedOn w:val="Figure"/>
    <w:rsid w:val="003B7E25"/>
    <w:pPr>
      <w:keepNext/>
    </w:pPr>
  </w:style>
  <w:style w:type="paragraph" w:styleId="15">
    <w:name w:val="index 1"/>
    <w:basedOn w:val="a"/>
    <w:next w:val="a"/>
    <w:autoRedefine/>
    <w:uiPriority w:val="99"/>
    <w:semiHidden/>
    <w:unhideWhenUsed/>
    <w:rsid w:val="003B7E25"/>
    <w:pPr>
      <w:suppressAutoHyphens/>
      <w:spacing w:line="240" w:lineRule="auto"/>
      <w:ind w:left="240" w:hanging="240"/>
      <w:jc w:val="left"/>
    </w:pPr>
    <w:rPr>
      <w:rFonts w:ascii="Cambria" w:eastAsia="Cambria" w:hAnsi="Cambria" w:cs="font898"/>
      <w:sz w:val="24"/>
      <w:lang w:val="en-US" w:eastAsia="en-US"/>
    </w:rPr>
  </w:style>
  <w:style w:type="paragraph" w:styleId="af0">
    <w:name w:val="index heading"/>
    <w:basedOn w:val="Heading"/>
    <w:rsid w:val="003B7E25"/>
  </w:style>
  <w:style w:type="paragraph" w:styleId="af1">
    <w:name w:val="toa heading"/>
    <w:basedOn w:val="1"/>
    <w:next w:val="a0"/>
    <w:rsid w:val="003B7E25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a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paragraph" w:styleId="af2">
    <w:name w:val="header"/>
    <w:basedOn w:val="a"/>
    <w:link w:val="af3"/>
    <w:uiPriority w:val="99"/>
    <w:unhideWhenUsed/>
    <w:rsid w:val="00D4592B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D4592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4">
    <w:name w:val="footer"/>
    <w:basedOn w:val="a"/>
    <w:link w:val="af5"/>
    <w:uiPriority w:val="99"/>
    <w:unhideWhenUsed/>
    <w:rsid w:val="00D4592B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D4592B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47509B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qFormat/>
    <w:rsid w:val="002372F0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2570C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8">
    <w:name w:val="Unresolved Mention"/>
    <w:basedOn w:val="a1"/>
    <w:uiPriority w:val="99"/>
    <w:semiHidden/>
    <w:unhideWhenUsed/>
    <w:rsid w:val="00D25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4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4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7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3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5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7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4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2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3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8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A5640-C9BB-4C2E-9184-85D8A03BA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26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Surzhikova Anastasia</dc:creator>
  <cp:keywords/>
  <dc:description/>
  <cp:lastModifiedBy>Denis Pajunen</cp:lastModifiedBy>
  <cp:revision>6</cp:revision>
  <cp:lastPrinted>2025-10-19T19:17:00Z</cp:lastPrinted>
  <dcterms:created xsi:type="dcterms:W3CDTF">2025-11-09T18:56:00Z</dcterms:created>
  <dcterms:modified xsi:type="dcterms:W3CDTF">2025-11-30T20:12:00Z</dcterms:modified>
</cp:coreProperties>
</file>